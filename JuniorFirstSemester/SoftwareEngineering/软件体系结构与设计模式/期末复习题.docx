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A2416" w:rsidRDefault="00EA2416" w:rsidP="00EA2416">
      <w:pPr>
        <w:autoSpaceDE w:val="0"/>
        <w:autoSpaceDN w:val="0"/>
        <w:adjustRightInd w:val="0"/>
        <w:jc w:val="center"/>
        <w:rPr>
          <w:rFonts w:ascii="宋体" w:eastAsia="宋体" w:hAnsi="宋体" w:cs="宋体"/>
          <w:b/>
          <w:sz w:val="32"/>
          <w:szCs w:val="28"/>
        </w:rPr>
      </w:pPr>
      <w:r>
        <w:rPr>
          <w:rFonts w:ascii="宋体" w:eastAsia="宋体" w:hAnsi="宋体" w:cs="宋体" w:hint="eastAsia"/>
          <w:b/>
          <w:sz w:val="32"/>
          <w:szCs w:val="28"/>
        </w:rPr>
        <w:t>体系结构期末复习</w:t>
      </w:r>
    </w:p>
    <w:p w:rsidR="00EA2416" w:rsidRDefault="00EA2416" w:rsidP="00EA2416">
      <w:pPr>
        <w:pStyle w:val="ab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 w:cs="宋体"/>
          <w:b/>
          <w:sz w:val="32"/>
          <w:szCs w:val="28"/>
        </w:rPr>
      </w:pPr>
      <w:r>
        <w:rPr>
          <w:rFonts w:ascii="宋体" w:eastAsia="宋体" w:hAnsi="宋体" w:cs="宋体" w:hint="eastAsia"/>
          <w:b/>
          <w:sz w:val="32"/>
          <w:szCs w:val="28"/>
        </w:rPr>
        <w:t>选择题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 xml:space="preserve">1. </w:t>
      </w:r>
      <w:r>
        <w:rPr>
          <w:rFonts w:hint="eastAsia"/>
        </w:rPr>
        <w:t>设计模式的基本原理是</w:t>
      </w:r>
      <w:r>
        <w:t xml:space="preserve">( </w:t>
      </w:r>
      <w:r w:rsidR="005A333F">
        <w:rPr>
          <w:rFonts w:hint="eastAsia"/>
          <w:b/>
        </w:rPr>
        <w:t>C</w:t>
      </w:r>
      <w:r>
        <w:t xml:space="preserve"> )</w:t>
      </w:r>
    </w:p>
    <w:p w:rsidR="00EA2416" w:rsidRDefault="00EA2416" w:rsidP="00EA2416">
      <w:pPr>
        <w:pStyle w:val="ab"/>
        <w:ind w:left="720" w:firstLineChars="0" w:firstLine="0"/>
        <w:rPr>
          <w:rFonts w:ascii="宋体" w:hAnsi="宋体"/>
          <w:szCs w:val="21"/>
        </w:rPr>
      </w:pPr>
      <w:r>
        <w:rPr>
          <w:szCs w:val="21"/>
        </w:rPr>
        <w:t>A</w:t>
      </w:r>
      <w:r>
        <w:rPr>
          <w:rFonts w:ascii="宋体" w:hAnsi="宋体" w:cs="宋体" w:hint="eastAsia"/>
          <w:kern w:val="0"/>
        </w:rPr>
        <w:t>.</w:t>
      </w:r>
      <w:r>
        <w:rPr>
          <w:szCs w:val="21"/>
        </w:rPr>
        <w:t xml:space="preserve"> </w:t>
      </w:r>
      <w:r>
        <w:rPr>
          <w:rFonts w:hint="eastAsia"/>
        </w:rPr>
        <w:t>面向实现编程</w:t>
      </w:r>
      <w:r>
        <w:t xml:space="preserve">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面向对象编程</w:t>
      </w:r>
      <w:r>
        <w:t xml:space="preserve">   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面向接口编程</w:t>
      </w:r>
      <w:r>
        <w:t xml:space="preserve">      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面向组合编程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 xml:space="preserve">2. </w:t>
      </w:r>
      <w:r>
        <w:rPr>
          <w:rFonts w:hint="eastAsia"/>
        </w:rPr>
        <w:t>设计模式的两大主题是</w:t>
      </w:r>
      <w:r>
        <w:t xml:space="preserve">( </w:t>
      </w:r>
      <w:r w:rsidR="005A333F">
        <w:rPr>
          <w:rFonts w:hint="eastAsia"/>
          <w:b/>
        </w:rPr>
        <w:t>D</w:t>
      </w:r>
      <w:r>
        <w:t xml:space="preserve"> )</w:t>
      </w:r>
    </w:p>
    <w:p w:rsidR="00EA2416" w:rsidRDefault="00EA2416" w:rsidP="00EA2416">
      <w:pPr>
        <w:pStyle w:val="ab"/>
        <w:ind w:left="720" w:firstLineChars="0" w:firstLine="0"/>
      </w:pPr>
      <w:r>
        <w:t xml:space="preserve"> A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系统的维护与开发</w:t>
      </w:r>
      <w:r>
        <w:t xml:space="preserve">       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对象组合与类的继承</w:t>
      </w:r>
    </w:p>
    <w:p w:rsidR="00EA2416" w:rsidRDefault="00EA2416" w:rsidP="00EA2416">
      <w:pPr>
        <w:pStyle w:val="ab"/>
        <w:ind w:left="720" w:firstLineChars="0" w:firstLine="0"/>
      </w:pPr>
      <w:r>
        <w:tab/>
        <w:t>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系统架构与系统开发</w:t>
      </w:r>
      <w:r>
        <w:t xml:space="preserve">         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系统复用与系统扩展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 xml:space="preserve">3. </w:t>
      </w:r>
      <w:r>
        <w:rPr>
          <w:rFonts w:hint="eastAsia"/>
          <w:szCs w:val="21"/>
        </w:rPr>
        <w:t>依据设计模式思想，程序开发中应优先使用的是</w:t>
      </w:r>
      <w:r>
        <w:t xml:space="preserve">( </w:t>
      </w:r>
      <w:r w:rsidR="005A333F">
        <w:rPr>
          <w:rFonts w:hint="eastAsia"/>
          <w:b/>
        </w:rPr>
        <w:t>A</w:t>
      </w:r>
      <w:r>
        <w:t xml:space="preserve"> )</w:t>
      </w:r>
      <w:r>
        <w:rPr>
          <w:rFonts w:hint="eastAsia"/>
          <w:szCs w:val="21"/>
        </w:rPr>
        <w:t>关系实现复用。</w:t>
      </w:r>
    </w:p>
    <w:p w:rsidR="00EA2416" w:rsidRDefault="00EA2416" w:rsidP="00EA2416">
      <w:pPr>
        <w:pStyle w:val="ab"/>
        <w:ind w:left="720" w:firstLineChars="0" w:firstLine="0"/>
      </w:pPr>
      <w:r>
        <w:t xml:space="preserve">    A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组合聚合</w:t>
      </w:r>
      <w:r>
        <w:t xml:space="preserve"> 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继承</w:t>
      </w:r>
      <w:r>
        <w:rPr>
          <w:szCs w:val="21"/>
        </w:rPr>
        <w:t xml:space="preserve">     </w:t>
      </w:r>
      <w:r>
        <w:tab/>
        <w:t>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创建</w:t>
      </w:r>
      <w:r>
        <w:t xml:space="preserve">         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szCs w:val="21"/>
        </w:rPr>
        <w:t>.</w:t>
      </w:r>
      <w:r>
        <w:rPr>
          <w:rFonts w:hint="eastAsia"/>
          <w:szCs w:val="21"/>
        </w:rPr>
        <w:t>以上都不对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 xml:space="preserve">4. </w:t>
      </w:r>
      <w:r>
        <w:rPr>
          <w:rFonts w:hint="eastAsia"/>
          <w:szCs w:val="21"/>
        </w:rPr>
        <w:t>关于继承表述错误的是</w:t>
      </w:r>
      <w:r>
        <w:t xml:space="preserve">( </w:t>
      </w:r>
      <w:r w:rsidR="005A333F">
        <w:rPr>
          <w:rFonts w:hint="eastAsia"/>
          <w:b/>
        </w:rPr>
        <w:t>D</w:t>
      </w:r>
      <w:r>
        <w:t xml:space="preserve"> )</w:t>
      </w:r>
    </w:p>
    <w:p w:rsidR="00EA2416" w:rsidRDefault="00EA2416" w:rsidP="00EA2416">
      <w:pPr>
        <w:pStyle w:val="ab"/>
        <w:tabs>
          <w:tab w:val="left" w:pos="420"/>
        </w:tabs>
        <w:ind w:left="720" w:firstLineChars="0" w:firstLine="0"/>
        <w:rPr>
          <w:szCs w:val="21"/>
        </w:rPr>
      </w:pPr>
      <w:r>
        <w:rPr>
          <w:szCs w:val="21"/>
        </w:rPr>
        <w:t>A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继承是一种通过扩展一个已有对象的实现，从而获得新功能的复用方法。</w:t>
      </w:r>
    </w:p>
    <w:p w:rsidR="00EA2416" w:rsidRDefault="00EA2416" w:rsidP="00EA2416">
      <w:pPr>
        <w:pStyle w:val="ab"/>
        <w:tabs>
          <w:tab w:val="left" w:pos="840"/>
        </w:tabs>
        <w:ind w:left="720" w:firstLineChars="0" w:firstLine="0"/>
        <w:rPr>
          <w:szCs w:val="21"/>
        </w:rPr>
      </w:pPr>
      <w:r>
        <w:rPr>
          <w:szCs w:val="21"/>
        </w:rPr>
        <w:t>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泛化类（超类）可以显式地捕获那些公共的属性和方法。特殊类（子类）则通过附加属性和方法来进行实现的扩展。</w:t>
      </w:r>
    </w:p>
    <w:p w:rsidR="00EA2416" w:rsidRDefault="00EA2416" w:rsidP="00EA2416">
      <w:pPr>
        <w:pStyle w:val="ab"/>
        <w:tabs>
          <w:tab w:val="left" w:pos="420"/>
        </w:tabs>
        <w:ind w:left="720" w:firstLineChars="0" w:firstLine="0"/>
        <w:rPr>
          <w:szCs w:val="21"/>
        </w:rPr>
      </w:pPr>
      <w:r>
        <w:rPr>
          <w:szCs w:val="21"/>
        </w:rPr>
        <w:t>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破坏了封装性，因为这会将父类的实现细节暴露给子类。</w:t>
      </w:r>
    </w:p>
    <w:p w:rsidR="00EA2416" w:rsidRDefault="00EA2416" w:rsidP="00EA2416">
      <w:pPr>
        <w:pStyle w:val="ab"/>
        <w:tabs>
          <w:tab w:val="left" w:pos="420"/>
        </w:tabs>
        <w:ind w:left="720" w:firstLineChars="0" w:firstLine="0"/>
        <w:rPr>
          <w:szCs w:val="21"/>
        </w:rPr>
      </w:pPr>
      <w:r>
        <w:rPr>
          <w:szCs w:val="21"/>
        </w:rPr>
        <w:t>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继承本质上是</w:t>
      </w:r>
      <w:r>
        <w:rPr>
          <w:szCs w:val="21"/>
        </w:rPr>
        <w:t>“</w:t>
      </w:r>
      <w:r>
        <w:rPr>
          <w:rFonts w:hint="eastAsia"/>
          <w:szCs w:val="21"/>
        </w:rPr>
        <w:t>白盒复用</w:t>
      </w:r>
      <w:r>
        <w:rPr>
          <w:szCs w:val="21"/>
        </w:rPr>
        <w:t>”</w:t>
      </w:r>
      <w:r>
        <w:rPr>
          <w:rFonts w:hint="eastAsia"/>
          <w:szCs w:val="21"/>
        </w:rPr>
        <w:t>，对父类的修改，不会影响到子类。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 xml:space="preserve">5. </w:t>
      </w:r>
      <w:r>
        <w:rPr>
          <w:rFonts w:hint="eastAsia"/>
        </w:rPr>
        <w:t>常用的设计模式可分为</w:t>
      </w:r>
      <w:r>
        <w:t xml:space="preserve">( </w:t>
      </w:r>
      <w:r w:rsidR="005A333F">
        <w:rPr>
          <w:rFonts w:hint="eastAsia"/>
          <w:b/>
        </w:rPr>
        <w:t>A</w:t>
      </w:r>
      <w:r>
        <w:t xml:space="preserve"> )</w:t>
      </w:r>
    </w:p>
    <w:p w:rsidR="00EA2416" w:rsidRDefault="00EA2416" w:rsidP="00EA2416">
      <w:r>
        <w:t xml:space="preserve">     A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创建型、结构型和行为型</w:t>
      </w:r>
      <w:r>
        <w:t xml:space="preserve">       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对象型、结构型和行为型</w:t>
      </w:r>
    </w:p>
    <w:p w:rsidR="00EA2416" w:rsidRDefault="00EA2416" w:rsidP="00EA2416">
      <w:r>
        <w:tab/>
        <w:t xml:space="preserve"> 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过程型、创建型和结构型</w:t>
      </w:r>
      <w:r>
        <w:t xml:space="preserve">           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抽象型、接口型和实现型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>6. “</w:t>
      </w:r>
      <w:r>
        <w:rPr>
          <w:rFonts w:hint="eastAsia"/>
          <w:szCs w:val="21"/>
        </w:rPr>
        <w:t>不要和陌生人说话”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是对</w:t>
      </w:r>
      <w:r>
        <w:rPr>
          <w:szCs w:val="21"/>
        </w:rPr>
        <w:t xml:space="preserve">( </w:t>
      </w:r>
      <w:r w:rsidR="005A333F">
        <w:rPr>
          <w:rFonts w:hint="eastAsia"/>
          <w:b/>
          <w:szCs w:val="21"/>
        </w:rPr>
        <w:t>D</w:t>
      </w:r>
      <w:r>
        <w:rPr>
          <w:szCs w:val="21"/>
        </w:rPr>
        <w:t xml:space="preserve"> )</w:t>
      </w:r>
      <w:r>
        <w:rPr>
          <w:rFonts w:hint="eastAsia"/>
          <w:szCs w:val="21"/>
        </w:rPr>
        <w:t>设计原则的通俗表述。</w:t>
      </w:r>
    </w:p>
    <w:p w:rsidR="00EA2416" w:rsidRDefault="00EA2416" w:rsidP="00EA2416">
      <w:pPr>
        <w:rPr>
          <w:rFonts w:ascii="宋体" w:hAnsi="宋体" w:cs="宋体"/>
          <w:kern w:val="0"/>
        </w:rPr>
      </w:pPr>
      <w:r>
        <w:t xml:space="preserve">     A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接口隔离</w:t>
      </w:r>
      <w:r>
        <w:t xml:space="preserve"> 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里氏代换</w:t>
      </w:r>
      <w:r>
        <w:rPr>
          <w:szCs w:val="21"/>
        </w:rPr>
        <w:t xml:space="preserve">     </w:t>
      </w:r>
      <w:r>
        <w:tab/>
        <w:t>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依赖倒转</w:t>
      </w:r>
      <w:r>
        <w:t xml:space="preserve">       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szCs w:val="21"/>
        </w:rPr>
        <w:t>.</w:t>
      </w:r>
      <w:r>
        <w:rPr>
          <w:rFonts w:hint="eastAsia"/>
          <w:szCs w:val="21"/>
        </w:rPr>
        <w:t>迪米特法则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>7. 在适配器模式中，</w:t>
      </w:r>
      <w:r>
        <w:rPr>
          <w:rFonts w:hint="eastAsia"/>
          <w:szCs w:val="21"/>
        </w:rPr>
        <w:t>对象适配器模式是对</w:t>
      </w:r>
      <w:r>
        <w:rPr>
          <w:szCs w:val="21"/>
        </w:rPr>
        <w:t xml:space="preserve">( </w:t>
      </w:r>
      <w:r w:rsidR="005A333F">
        <w:rPr>
          <w:rFonts w:hint="eastAsia"/>
          <w:b/>
          <w:szCs w:val="21"/>
        </w:rPr>
        <w:t>A</w:t>
      </w:r>
      <w:r>
        <w:rPr>
          <w:szCs w:val="21"/>
        </w:rPr>
        <w:t xml:space="preserve"> )</w:t>
      </w:r>
      <w:r>
        <w:rPr>
          <w:rFonts w:hint="eastAsia"/>
          <w:szCs w:val="21"/>
        </w:rPr>
        <w:t>设计原则的典型应用</w:t>
      </w:r>
    </w:p>
    <w:p w:rsidR="00EA2416" w:rsidRDefault="00EA2416" w:rsidP="00EA2416">
      <w:pPr>
        <w:rPr>
          <w:szCs w:val="21"/>
        </w:rPr>
      </w:pPr>
      <w:r>
        <w:t xml:space="preserve">     A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合成聚合</w:t>
      </w:r>
      <w:r>
        <w:t xml:space="preserve"> 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里氏代换</w:t>
      </w:r>
      <w:r>
        <w:rPr>
          <w:szCs w:val="21"/>
        </w:rPr>
        <w:t xml:space="preserve">     </w:t>
      </w:r>
      <w:r>
        <w:tab/>
        <w:t>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依赖倒转</w:t>
      </w:r>
      <w:r>
        <w:t xml:space="preserve">       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szCs w:val="21"/>
        </w:rPr>
        <w:t>.</w:t>
      </w:r>
      <w:r>
        <w:rPr>
          <w:rFonts w:hint="eastAsia"/>
          <w:szCs w:val="21"/>
        </w:rPr>
        <w:t>迪米特法则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 xml:space="preserve">8. </w:t>
      </w:r>
      <w:r>
        <w:rPr>
          <w:rFonts w:hint="eastAsia"/>
        </w:rPr>
        <w:t>将一个类的接口转换成客户希望的另一个接口，这句话是对（</w:t>
      </w:r>
      <w:r w:rsidR="005A333F">
        <w:rPr>
          <w:rFonts w:hint="eastAsia"/>
          <w:b/>
        </w:rPr>
        <w:t>C</w:t>
      </w:r>
      <w:r>
        <w:rPr>
          <w:rFonts w:hint="eastAsia"/>
        </w:rPr>
        <w:t>）设计模式的描述</w:t>
      </w:r>
    </w:p>
    <w:p w:rsidR="00EA2416" w:rsidRDefault="00EA2416" w:rsidP="00EA2416">
      <w:r>
        <w:t xml:space="preserve">     A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策略模式</w:t>
      </w:r>
      <w:r>
        <w:t xml:space="preserve">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桥接模式</w:t>
      </w:r>
      <w:r>
        <w:t xml:space="preserve">  </w:t>
      </w:r>
      <w:r>
        <w:tab/>
        <w:t xml:space="preserve"> 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适配器模式</w:t>
      </w:r>
      <w:r>
        <w:t xml:space="preserve">           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单例模式</w:t>
      </w:r>
    </w:p>
    <w:p w:rsidR="00EA2416" w:rsidRDefault="00EA2416" w:rsidP="00EA2416">
      <w:pPr>
        <w:rPr>
          <w:lang w:val="pt-BR"/>
        </w:rPr>
      </w:pPr>
      <w:r>
        <w:rPr>
          <w:rFonts w:ascii="宋体" w:hAnsi="宋体" w:cs="宋体" w:hint="eastAsia"/>
          <w:kern w:val="0"/>
          <w:lang w:val="pt-BR"/>
        </w:rPr>
        <w:t>9</w:t>
      </w:r>
      <w:r>
        <w:rPr>
          <w:rFonts w:ascii="宋体" w:hAnsi="宋体" w:cs="宋体" w:hint="eastAsia"/>
          <w:kern w:val="0"/>
        </w:rPr>
        <w:t>. 以下</w:t>
      </w:r>
      <w:r>
        <w:rPr>
          <w:rFonts w:hint="eastAsia"/>
        </w:rPr>
        <w:t>设计模式中属于结构模式的是</w:t>
      </w:r>
      <w:r>
        <w:rPr>
          <w:szCs w:val="21"/>
        </w:rPr>
        <w:t xml:space="preserve">( </w:t>
      </w:r>
      <w:r w:rsidR="005A333F">
        <w:rPr>
          <w:rFonts w:hint="eastAsia"/>
          <w:b/>
          <w:szCs w:val="21"/>
        </w:rPr>
        <w:t>D</w:t>
      </w:r>
      <w:r>
        <w:rPr>
          <w:szCs w:val="21"/>
        </w:rPr>
        <w:t xml:space="preserve"> )</w:t>
      </w:r>
    </w:p>
    <w:p w:rsidR="00EA2416" w:rsidRDefault="00EA2416" w:rsidP="00EA2416">
      <w:pPr>
        <w:ind w:firstLine="420"/>
      </w:pPr>
      <w:r>
        <w:t>A</w:t>
      </w:r>
      <w:r>
        <w:rPr>
          <w:rFonts w:ascii="宋体" w:hAnsi="宋体" w:cs="宋体" w:hint="eastAsia"/>
          <w:kern w:val="0"/>
        </w:rPr>
        <w:t xml:space="preserve">. </w:t>
      </w:r>
      <w:r>
        <w:rPr>
          <w:rFonts w:hint="eastAsia"/>
        </w:rPr>
        <w:t>观察者模式</w:t>
      </w:r>
      <w:r>
        <w:t xml:space="preserve">    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单例模式</w:t>
      </w:r>
      <w:r>
        <w:t xml:space="preserve">     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策略模式</w:t>
      </w:r>
      <w:r>
        <w:t xml:space="preserve">               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外观模式</w:t>
      </w:r>
    </w:p>
    <w:p w:rsidR="00EA2416" w:rsidRDefault="00EA2416" w:rsidP="00EA2416">
      <w:r>
        <w:rPr>
          <w:rFonts w:ascii="宋体" w:hAnsi="宋体" w:cs="宋体" w:hint="eastAsia"/>
          <w:kern w:val="0"/>
          <w:lang w:val="pt-BR"/>
        </w:rPr>
        <w:t>10</w:t>
      </w:r>
      <w:r>
        <w:rPr>
          <w:rFonts w:ascii="宋体" w:hAnsi="宋体" w:cs="宋体" w:hint="eastAsia"/>
          <w:kern w:val="0"/>
        </w:rPr>
        <w:t xml:space="preserve">. </w:t>
      </w:r>
      <w:r>
        <w:rPr>
          <w:rFonts w:hint="eastAsia"/>
        </w:rPr>
        <w:t>以下不属于对象行为型模式是</w:t>
      </w:r>
      <w:r>
        <w:rPr>
          <w:szCs w:val="21"/>
        </w:rPr>
        <w:t xml:space="preserve">( </w:t>
      </w:r>
      <w:r w:rsidR="005A333F">
        <w:rPr>
          <w:rFonts w:hint="eastAsia"/>
          <w:b/>
          <w:szCs w:val="21"/>
        </w:rPr>
        <w:t>D</w:t>
      </w:r>
      <w:r>
        <w:rPr>
          <w:szCs w:val="21"/>
        </w:rPr>
        <w:t xml:space="preserve"> )</w:t>
      </w:r>
    </w:p>
    <w:p w:rsidR="00EA2416" w:rsidRDefault="00EA2416" w:rsidP="00EA2416">
      <w:pPr>
        <w:pStyle w:val="ab"/>
        <w:ind w:left="720" w:firstLineChars="0" w:firstLine="0"/>
      </w:pPr>
      <w:r>
        <w:rPr>
          <w:lang w:val="pt-BR"/>
        </w:rPr>
        <w:t xml:space="preserve">  </w:t>
      </w:r>
      <w:r>
        <w:t>A</w:t>
      </w:r>
      <w:r>
        <w:rPr>
          <w:rFonts w:ascii="宋体" w:hAnsi="宋体" w:cs="宋体" w:hint="eastAsia"/>
          <w:kern w:val="0"/>
        </w:rPr>
        <w:t xml:space="preserve">. </w:t>
      </w:r>
      <w:r>
        <w:rPr>
          <w:rFonts w:hint="eastAsia"/>
        </w:rPr>
        <w:t>命令模式</w:t>
      </w:r>
      <w:r>
        <w:t xml:space="preserve">   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策略模式</w:t>
      </w:r>
      <w:r>
        <w:t xml:space="preserve">    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访问者模式</w:t>
      </w:r>
      <w:r>
        <w:t xml:space="preserve">             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桥接模式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 xml:space="preserve">11. </w:t>
      </w:r>
      <w:r>
        <w:rPr>
          <w:rFonts w:hint="eastAsia"/>
        </w:rPr>
        <w:t>下面的类图表示的是哪个设计模式</w:t>
      </w:r>
      <w:r>
        <w:t xml:space="preserve">( </w:t>
      </w:r>
      <w:r w:rsidR="005A333F">
        <w:rPr>
          <w:rFonts w:hint="eastAsia"/>
          <w:b/>
        </w:rPr>
        <w:t>D</w:t>
      </w:r>
      <w:r>
        <w:t xml:space="preserve"> )</w:t>
      </w:r>
    </w:p>
    <w:p w:rsidR="00EA2416" w:rsidRDefault="00EA2416" w:rsidP="00EA2416">
      <w:r>
        <w:rPr>
          <w:szCs w:val="21"/>
        </w:rPr>
        <w:t xml:space="preserve">     </w:t>
      </w:r>
      <w:r>
        <w:t>A</w:t>
      </w:r>
      <w:r>
        <w:rPr>
          <w:rFonts w:ascii="宋体" w:hAnsi="宋体" w:cs="宋体" w:hint="eastAsia"/>
          <w:kern w:val="0"/>
        </w:rPr>
        <w:t xml:space="preserve">. </w:t>
      </w:r>
      <w:r>
        <w:rPr>
          <w:rFonts w:hint="eastAsia"/>
        </w:rPr>
        <w:t>抽象工厂模式</w:t>
      </w:r>
      <w:r>
        <w:t xml:space="preserve">   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观察者模式</w:t>
      </w:r>
      <w:r>
        <w:t xml:space="preserve">     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策略模式</w:t>
      </w:r>
      <w:r>
        <w:t xml:space="preserve">           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桥接模式</w:t>
      </w:r>
    </w:p>
    <w:p w:rsidR="00EA2416" w:rsidRDefault="00EA2416" w:rsidP="00EA2416">
      <w:pPr>
        <w:pStyle w:val="ab"/>
        <w:ind w:left="720" w:firstLineChars="0" w:firstLine="0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>
            <wp:extent cx="3886200" cy="23241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416" w:rsidRDefault="00EA2416" w:rsidP="00EA2416">
      <w:r>
        <w:rPr>
          <w:rFonts w:ascii="宋体" w:hAnsi="宋体" w:cs="宋体" w:hint="eastAsia"/>
          <w:kern w:val="0"/>
        </w:rPr>
        <w:t xml:space="preserve">12. </w:t>
      </w:r>
      <w:r>
        <w:t>Open-Close</w:t>
      </w:r>
      <w:r>
        <w:rPr>
          <w:rFonts w:hint="eastAsia"/>
        </w:rPr>
        <w:t>开闭原则的含义是一个软件实体</w:t>
      </w:r>
      <w:r>
        <w:t xml:space="preserve">( </w:t>
      </w:r>
      <w:r w:rsidR="005A333F">
        <w:rPr>
          <w:rFonts w:hint="eastAsia"/>
          <w:b/>
        </w:rPr>
        <w:t>A</w:t>
      </w:r>
      <w:r>
        <w:t xml:space="preserve"> )</w:t>
      </w:r>
    </w:p>
    <w:p w:rsidR="00EA2416" w:rsidRDefault="00EA2416" w:rsidP="00EA2416">
      <w:pPr>
        <w:tabs>
          <w:tab w:val="left" w:pos="420"/>
        </w:tabs>
        <w:rPr>
          <w:szCs w:val="21"/>
        </w:rPr>
      </w:pPr>
      <w:r>
        <w:rPr>
          <w:szCs w:val="21"/>
        </w:rPr>
        <w:tab/>
        <w:t>A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应当对扩展开放，对修改关闭</w:t>
      </w:r>
      <w:r>
        <w:rPr>
          <w:rFonts w:hint="eastAsia"/>
          <w:szCs w:val="21"/>
        </w:rPr>
        <w:t>。</w:t>
      </w:r>
      <w:r>
        <w:rPr>
          <w:szCs w:val="21"/>
        </w:rPr>
        <w:t xml:space="preserve">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应当对修改开放，对扩展关闭</w:t>
      </w:r>
      <w:r>
        <w:rPr>
          <w:rFonts w:hint="eastAsia"/>
          <w:szCs w:val="21"/>
        </w:rPr>
        <w:t>。</w:t>
      </w:r>
    </w:p>
    <w:p w:rsidR="00EA2416" w:rsidRDefault="00EA2416" w:rsidP="00EA2416">
      <w:pPr>
        <w:tabs>
          <w:tab w:val="left" w:pos="420"/>
        </w:tabs>
        <w:rPr>
          <w:szCs w:val="21"/>
        </w:rPr>
      </w:pPr>
      <w:r>
        <w:rPr>
          <w:szCs w:val="21"/>
        </w:rPr>
        <w:tab/>
        <w:t>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应当对继承开放，对修改关闭</w:t>
      </w:r>
      <w:r>
        <w:rPr>
          <w:rFonts w:hint="eastAsia"/>
          <w:szCs w:val="21"/>
        </w:rPr>
        <w:t>。</w:t>
      </w:r>
      <w:r>
        <w:rPr>
          <w:szCs w:val="21"/>
        </w:rPr>
        <w:t xml:space="preserve">    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以上都不对</w:t>
      </w:r>
      <w:r>
        <w:rPr>
          <w:rFonts w:hint="eastAsia"/>
          <w:szCs w:val="21"/>
        </w:rPr>
        <w:t>。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 xml:space="preserve">13. </w:t>
      </w:r>
      <w:r>
        <w:rPr>
          <w:rFonts w:hint="eastAsia"/>
        </w:rPr>
        <w:t>下面的类图表示的是哪个设计模式</w:t>
      </w:r>
      <w:r>
        <w:t xml:space="preserve">( </w:t>
      </w:r>
      <w:r w:rsidR="005A333F">
        <w:rPr>
          <w:rFonts w:hint="eastAsia"/>
          <w:b/>
        </w:rPr>
        <w:t>D</w:t>
      </w:r>
      <w:r>
        <w:t xml:space="preserve"> )</w:t>
      </w:r>
    </w:p>
    <w:p w:rsidR="00EA2416" w:rsidRDefault="00EA2416" w:rsidP="00EA2416">
      <w:r>
        <w:t xml:space="preserve"> </w:t>
      </w:r>
      <w:r>
        <w:rPr>
          <w:noProof/>
        </w:rPr>
        <w:drawing>
          <wp:inline distT="0" distB="0" distL="0" distR="0">
            <wp:extent cx="4124325" cy="261937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EA2416" w:rsidRDefault="00EA2416" w:rsidP="00EA2416">
      <w:r>
        <w:t xml:space="preserve"> A. </w:t>
      </w:r>
      <w:r>
        <w:rPr>
          <w:rFonts w:hint="eastAsia"/>
        </w:rPr>
        <w:t>策略模式</w:t>
      </w:r>
      <w:r>
        <w:t xml:space="preserve">        B. </w:t>
      </w:r>
      <w:r>
        <w:rPr>
          <w:rFonts w:hint="eastAsia"/>
        </w:rPr>
        <w:t>装饰模式</w:t>
      </w:r>
      <w:r>
        <w:t xml:space="preserve">    C. </w:t>
      </w:r>
      <w:r>
        <w:rPr>
          <w:rFonts w:hint="eastAsia"/>
        </w:rPr>
        <w:t>桥接模式</w:t>
      </w:r>
      <w:r>
        <w:t xml:space="preserve">           D. </w:t>
      </w:r>
      <w:r>
        <w:rPr>
          <w:rFonts w:hint="eastAsia"/>
        </w:rPr>
        <w:t>观察者模式</w:t>
      </w:r>
    </w:p>
    <w:p w:rsidR="00EA2416" w:rsidRDefault="00EA2416" w:rsidP="00EA2416">
      <w:r>
        <w:t xml:space="preserve">14. </w:t>
      </w:r>
      <w:r>
        <w:rPr>
          <w:rFonts w:hint="eastAsia"/>
        </w:rPr>
        <w:t>保证一个类仅有一个实例，并提供一个访问它的全局访问点。这句话是对</w:t>
      </w:r>
      <w:r>
        <w:t xml:space="preserve">( </w:t>
      </w:r>
      <w:r w:rsidR="005A333F">
        <w:rPr>
          <w:rFonts w:hint="eastAsia"/>
          <w:b/>
        </w:rPr>
        <w:t>D</w:t>
      </w:r>
      <w:r>
        <w:t xml:space="preserve"> )</w:t>
      </w:r>
      <w:r>
        <w:rPr>
          <w:rFonts w:hint="eastAsia"/>
        </w:rPr>
        <w:t>设计模式的描述。</w:t>
      </w:r>
    </w:p>
    <w:p w:rsidR="00EA2416" w:rsidRDefault="00EA2416" w:rsidP="00EA2416">
      <w:r>
        <w:t xml:space="preserve">A. </w:t>
      </w:r>
      <w:r>
        <w:rPr>
          <w:rFonts w:hint="eastAsia"/>
        </w:rPr>
        <w:t>外观模式</w:t>
      </w:r>
      <w:r>
        <w:t xml:space="preserve">        B. </w:t>
      </w:r>
      <w:r>
        <w:rPr>
          <w:rFonts w:hint="eastAsia"/>
        </w:rPr>
        <w:t>策略模式</w:t>
      </w:r>
      <w:r>
        <w:t xml:space="preserve">    C. </w:t>
      </w:r>
      <w:r>
        <w:rPr>
          <w:rFonts w:hint="eastAsia"/>
        </w:rPr>
        <w:t>适配器模式</w:t>
      </w:r>
      <w:r>
        <w:t xml:space="preserve">         D. </w:t>
      </w:r>
      <w:r>
        <w:rPr>
          <w:rFonts w:hint="eastAsia"/>
        </w:rPr>
        <w:t>单例模式</w:t>
      </w:r>
    </w:p>
    <w:p w:rsidR="00EA2416" w:rsidRDefault="00EA2416" w:rsidP="00EA2416">
      <w:r>
        <w:t xml:space="preserve">15. </w:t>
      </w:r>
      <w:r>
        <w:rPr>
          <w:rFonts w:hint="eastAsia"/>
        </w:rPr>
        <w:t>以下意图哪个是用来描述组合模式？</w:t>
      </w:r>
      <w:r>
        <w:t xml:space="preserve">( </w:t>
      </w:r>
      <w:r w:rsidR="005A333F">
        <w:rPr>
          <w:rFonts w:hint="eastAsia"/>
          <w:b/>
        </w:rPr>
        <w:t>C</w:t>
      </w:r>
      <w:r>
        <w:t xml:space="preserve"> )</w:t>
      </w:r>
    </w:p>
    <w:p w:rsidR="00EA2416" w:rsidRDefault="00EA2416" w:rsidP="00EA2416">
      <w:r>
        <w:tab/>
      </w:r>
      <w:r>
        <w:tab/>
        <w:t xml:space="preserve">A. </w:t>
      </w:r>
      <w:r>
        <w:rPr>
          <w:rFonts w:hint="eastAsia"/>
        </w:rPr>
        <w:t>为其他对象提供一种代理以控制对这个对象的访问。</w:t>
      </w:r>
    </w:p>
    <w:p w:rsidR="00EA2416" w:rsidRDefault="00EA2416" w:rsidP="00EA2416">
      <w:r>
        <w:t xml:space="preserve">B. </w:t>
      </w:r>
      <w:r>
        <w:rPr>
          <w:rFonts w:hint="eastAsia"/>
        </w:rPr>
        <w:t>运用共享技术有效地支持大量细粒度的对象。</w:t>
      </w:r>
    </w:p>
    <w:p w:rsidR="00EA2416" w:rsidRDefault="00EA2416" w:rsidP="00EA2416">
      <w:r>
        <w:t xml:space="preserve">C. </w:t>
      </w:r>
      <w:r>
        <w:rPr>
          <w:rFonts w:hint="eastAsia"/>
        </w:rPr>
        <w:t>将对象组合成树形结构以表示“部分</w:t>
      </w:r>
      <w:r>
        <w:t>-</w:t>
      </w:r>
      <w:r>
        <w:rPr>
          <w:rFonts w:hint="eastAsia"/>
        </w:rPr>
        <w:t>整体”的层次结构。</w:t>
      </w:r>
    </w:p>
    <w:p w:rsidR="00EA2416" w:rsidRDefault="00EA2416" w:rsidP="00EA2416">
      <w:r>
        <w:t xml:space="preserve">D. </w:t>
      </w:r>
      <w:r>
        <w:rPr>
          <w:rFonts w:hint="eastAsia"/>
        </w:rPr>
        <w:t>将一个复杂对象的构建与它的表示分离。</w:t>
      </w:r>
    </w:p>
    <w:p w:rsidR="00EA2416" w:rsidRDefault="00EA2416" w:rsidP="00EA2416">
      <w:r>
        <w:t xml:space="preserve">16. </w:t>
      </w:r>
      <w:r>
        <w:rPr>
          <w:rFonts w:hint="eastAsia"/>
        </w:rPr>
        <w:t>以下意图哪个是用来描述命令模式？</w:t>
      </w:r>
      <w:r>
        <w:t xml:space="preserve">( </w:t>
      </w:r>
      <w:r w:rsidR="005A333F">
        <w:rPr>
          <w:rFonts w:hint="eastAsia"/>
          <w:b/>
        </w:rPr>
        <w:t>A</w:t>
      </w:r>
      <w:r>
        <w:t xml:space="preserve"> )</w:t>
      </w:r>
    </w:p>
    <w:p w:rsidR="00EA2416" w:rsidRDefault="00EA2416" w:rsidP="00EA2416">
      <w:r>
        <w:t xml:space="preserve">A. </w:t>
      </w:r>
      <w:r>
        <w:rPr>
          <w:rFonts w:hint="eastAsia"/>
        </w:rPr>
        <w:t>将一个请求封装为一个对象，从而使你可用不同的请求对客户进行参数化。</w:t>
      </w:r>
    </w:p>
    <w:p w:rsidR="00EA2416" w:rsidRDefault="00EA2416" w:rsidP="00EA2416">
      <w:r>
        <w:t xml:space="preserve">B. </w:t>
      </w:r>
      <w:r>
        <w:rPr>
          <w:rFonts w:hint="eastAsia"/>
        </w:rPr>
        <w:t>定义一系列的算法</w:t>
      </w:r>
      <w:r>
        <w:t>,</w:t>
      </w:r>
      <w:r>
        <w:rPr>
          <w:rFonts w:hint="eastAsia"/>
        </w:rPr>
        <w:t>把它们一个个封装起来</w:t>
      </w:r>
      <w:r>
        <w:t xml:space="preserve">, </w:t>
      </w:r>
      <w:r>
        <w:rPr>
          <w:rFonts w:hint="eastAsia"/>
        </w:rPr>
        <w:t>并且使它们可相互替换。</w:t>
      </w:r>
    </w:p>
    <w:p w:rsidR="00EA2416" w:rsidRDefault="00EA2416" w:rsidP="00EA2416">
      <w:r>
        <w:t xml:space="preserve">C. </w:t>
      </w:r>
      <w:r>
        <w:rPr>
          <w:rFonts w:hint="eastAsia"/>
        </w:rPr>
        <w:t>为其他对象提供一种代理以控制对这个对象的访问。</w:t>
      </w:r>
    </w:p>
    <w:p w:rsidR="00EA2416" w:rsidRDefault="00EA2416" w:rsidP="00EA2416">
      <w:r>
        <w:t xml:space="preserve">D. </w:t>
      </w:r>
      <w:r>
        <w:rPr>
          <w:rFonts w:hint="eastAsia"/>
        </w:rPr>
        <w:t>保证一个类仅有一个实例，并提供一个访问它的全局访问点。</w:t>
      </w:r>
    </w:p>
    <w:p w:rsidR="00EA2416" w:rsidRDefault="00EA2416" w:rsidP="00EA2416">
      <w:r>
        <w:lastRenderedPageBreak/>
        <w:t xml:space="preserve">17. </w:t>
      </w:r>
      <w:r>
        <w:rPr>
          <w:rFonts w:hint="eastAsia"/>
        </w:rPr>
        <w:t>以下哪种情况不适合使用适配器模式？</w:t>
      </w:r>
      <w:r>
        <w:t xml:space="preserve">( </w:t>
      </w:r>
      <w:r w:rsidR="005A333F">
        <w:rPr>
          <w:rFonts w:hint="eastAsia"/>
          <w:b/>
        </w:rPr>
        <w:t>D</w:t>
      </w:r>
      <w:r>
        <w:t xml:space="preserve"> )</w:t>
      </w:r>
    </w:p>
    <w:p w:rsidR="00EA2416" w:rsidRDefault="00EA2416" w:rsidP="00EA2416">
      <w:r>
        <w:t xml:space="preserve">A. </w:t>
      </w:r>
      <w:r>
        <w:rPr>
          <w:rFonts w:hint="eastAsia"/>
        </w:rPr>
        <w:t>你想使用一个已经存在的类，而它的接口不符合你的需求。</w:t>
      </w:r>
    </w:p>
    <w:p w:rsidR="00EA2416" w:rsidRDefault="00EA2416" w:rsidP="00EA2416">
      <w:r>
        <w:t xml:space="preserve">B. </w:t>
      </w:r>
      <w:r>
        <w:rPr>
          <w:rFonts w:hint="eastAsia"/>
        </w:rPr>
        <w:t>你想创建一个类，该类可以复用另外一个类的功能。</w:t>
      </w:r>
    </w:p>
    <w:p w:rsidR="00EA2416" w:rsidRDefault="00EA2416" w:rsidP="00EA2416">
      <w:r>
        <w:t xml:space="preserve">C. </w:t>
      </w:r>
      <w:r>
        <w:rPr>
          <w:rFonts w:hint="eastAsia"/>
        </w:rPr>
        <w:t>你想创建一个类，该类可以复用另外多个类的功能。</w:t>
      </w:r>
    </w:p>
    <w:p w:rsidR="00EA2416" w:rsidRDefault="00EA2416" w:rsidP="00EA2416">
      <w:r>
        <w:t xml:space="preserve">D. </w:t>
      </w:r>
      <w:r>
        <w:rPr>
          <w:rFonts w:hint="eastAsia"/>
        </w:rPr>
        <w:t>你想在类中用相对较少的对象引用取代很多对象的引用。</w:t>
      </w:r>
    </w:p>
    <w:p w:rsidR="00EA2416" w:rsidRDefault="00EA2416" w:rsidP="00EA2416">
      <w:r>
        <w:t xml:space="preserve">18. </w:t>
      </w:r>
      <w:r>
        <w:rPr>
          <w:rFonts w:hint="eastAsia"/>
        </w:rPr>
        <w:t>以下意图哪个是用来描述观察者模式？</w:t>
      </w:r>
      <w:r>
        <w:t xml:space="preserve">( </w:t>
      </w:r>
      <w:r w:rsidR="005A333F">
        <w:rPr>
          <w:rFonts w:hint="eastAsia"/>
          <w:b/>
        </w:rPr>
        <w:t>B</w:t>
      </w:r>
      <w:r>
        <w:t xml:space="preserve"> )</w:t>
      </w:r>
    </w:p>
    <w:p w:rsidR="00EA2416" w:rsidRDefault="00EA2416" w:rsidP="00EA2416">
      <w:r>
        <w:t xml:space="preserve">A. </w:t>
      </w:r>
      <w:r>
        <w:rPr>
          <w:rFonts w:hint="eastAsia"/>
        </w:rPr>
        <w:t>将抽象部分与它的实现部分分离，使它们都可以独立地变化。</w:t>
      </w:r>
    </w:p>
    <w:p w:rsidR="00EA2416" w:rsidRDefault="00EA2416" w:rsidP="00EA2416">
      <w:r>
        <w:t xml:space="preserve">B. </w:t>
      </w:r>
      <w:r>
        <w:rPr>
          <w:rFonts w:hint="eastAsia"/>
        </w:rPr>
        <w:t>定义对象间的一种一对多的依赖关系</w:t>
      </w:r>
      <w:r>
        <w:t>,</w:t>
      </w:r>
      <w:r>
        <w:rPr>
          <w:rFonts w:hint="eastAsia"/>
        </w:rPr>
        <w:t>当一个对象的状态发生改变时</w:t>
      </w:r>
      <w:r>
        <w:t xml:space="preserve">, </w:t>
      </w:r>
      <w:r>
        <w:rPr>
          <w:rFonts w:hint="eastAsia"/>
        </w:rPr>
        <w:t>所有依赖于它的对象都得到通知并被自动更新。</w:t>
      </w:r>
    </w:p>
    <w:p w:rsidR="00EA2416" w:rsidRDefault="00EA2416" w:rsidP="00EA2416">
      <w:r>
        <w:t xml:space="preserve">C. </w:t>
      </w:r>
      <w:r>
        <w:rPr>
          <w:rFonts w:hint="eastAsia"/>
        </w:rPr>
        <w:t>用原型实例指定创建对象的种类，并且通过拷贝这些原型创建新的对象。</w:t>
      </w:r>
    </w:p>
    <w:p w:rsidR="00EA2416" w:rsidRDefault="00EA2416" w:rsidP="00EA2416">
      <w:r>
        <w:t xml:space="preserve">D. </w:t>
      </w:r>
      <w:r>
        <w:rPr>
          <w:rFonts w:hint="eastAsia"/>
        </w:rPr>
        <w:t>使多个对象都有机会处理请求，避免请求的发送者和接收者之间的耦合关系。</w:t>
      </w:r>
    </w:p>
    <w:p w:rsidR="00EA2416" w:rsidRDefault="00EA2416" w:rsidP="00EA2416">
      <w:r>
        <w:t xml:space="preserve">19. </w:t>
      </w:r>
      <w:r>
        <w:rPr>
          <w:rFonts w:hint="eastAsia"/>
        </w:rPr>
        <w:t>以下意图哪个是用来描述状态模式？</w:t>
      </w:r>
      <w:r>
        <w:t xml:space="preserve">( </w:t>
      </w:r>
      <w:r w:rsidR="005A333F">
        <w:rPr>
          <w:rFonts w:hint="eastAsia"/>
          <w:b/>
        </w:rPr>
        <w:t>C</w:t>
      </w:r>
      <w:r>
        <w:t xml:space="preserve"> )</w:t>
      </w:r>
    </w:p>
    <w:p w:rsidR="00EA2416" w:rsidRDefault="00EA2416" w:rsidP="00EA2416">
      <w:r>
        <w:t xml:space="preserve">A. </w:t>
      </w:r>
      <w:r>
        <w:rPr>
          <w:rFonts w:hint="eastAsia"/>
        </w:rPr>
        <w:t>使多个对象都有机会处理请求，避免请求的发送者和接收者之间的耦合关系。</w:t>
      </w:r>
    </w:p>
    <w:p w:rsidR="00EA2416" w:rsidRDefault="00EA2416" w:rsidP="00EA2416">
      <w:r>
        <w:t xml:space="preserve">B. </w:t>
      </w:r>
      <w:r>
        <w:rPr>
          <w:rFonts w:hint="eastAsia"/>
        </w:rPr>
        <w:t>顺序访问一个聚合对象中各个元素</w:t>
      </w:r>
      <w:r>
        <w:t xml:space="preserve">, </w:t>
      </w:r>
      <w:r>
        <w:rPr>
          <w:rFonts w:hint="eastAsia"/>
        </w:rPr>
        <w:t>而又不需暴露该对象的内部表示。</w:t>
      </w:r>
    </w:p>
    <w:p w:rsidR="00EA2416" w:rsidRDefault="00EA2416" w:rsidP="00EA2416">
      <w:r>
        <w:t xml:space="preserve">C. </w:t>
      </w:r>
      <w:r>
        <w:rPr>
          <w:rFonts w:hint="eastAsia"/>
        </w:rPr>
        <w:t>允许一个对象在其内部状态改变时改变它的行为。看起来似乎修改了它的类。</w:t>
      </w:r>
    </w:p>
    <w:p w:rsidR="00EA2416" w:rsidRDefault="00EA2416" w:rsidP="00EA2416">
      <w:r>
        <w:t xml:space="preserve">D. </w:t>
      </w:r>
      <w:r>
        <w:rPr>
          <w:rFonts w:hint="eastAsia"/>
        </w:rPr>
        <w:t>捕获一个对象的内部状态，并在该对象之外保存这个状态。</w:t>
      </w:r>
    </w:p>
    <w:p w:rsidR="00EA2416" w:rsidRDefault="00EA2416" w:rsidP="00EA2416">
      <w:r>
        <w:t xml:space="preserve">20. </w:t>
      </w:r>
      <w:r>
        <w:rPr>
          <w:rFonts w:hint="eastAsia"/>
        </w:rPr>
        <w:t>以下意图哪个是用来描述策略模式？</w:t>
      </w:r>
      <w:r>
        <w:t xml:space="preserve">( </w:t>
      </w:r>
      <w:r w:rsidR="005A333F">
        <w:rPr>
          <w:rFonts w:hint="eastAsia"/>
          <w:b/>
        </w:rPr>
        <w:t>D</w:t>
      </w:r>
      <w:r>
        <w:t xml:space="preserve"> )</w:t>
      </w:r>
    </w:p>
    <w:p w:rsidR="00EA2416" w:rsidRDefault="00EA2416" w:rsidP="00EA2416">
      <w:r>
        <w:t xml:space="preserve">A. </w:t>
      </w:r>
      <w:r>
        <w:rPr>
          <w:rFonts w:hint="eastAsia"/>
        </w:rPr>
        <w:t>将抽象部分与它的实现部分分离，使它们都可以独立地变化。</w:t>
      </w:r>
    </w:p>
    <w:p w:rsidR="00EA2416" w:rsidRDefault="00EA2416" w:rsidP="00EA2416">
      <w:r>
        <w:tab/>
        <w:t xml:space="preserve">B. </w:t>
      </w:r>
      <w:r>
        <w:rPr>
          <w:rFonts w:hint="eastAsia"/>
        </w:rPr>
        <w:t>将一个复杂对象的构建与它的表示分离。</w:t>
      </w:r>
    </w:p>
    <w:p w:rsidR="00EA2416" w:rsidRDefault="00EA2416" w:rsidP="00EA2416">
      <w:r>
        <w:t xml:space="preserve">C. </w:t>
      </w:r>
      <w:r>
        <w:rPr>
          <w:rFonts w:hint="eastAsia"/>
        </w:rPr>
        <w:t>将抽象部分与它的实现部分分离，使它们都可以独立地变化。</w:t>
      </w:r>
    </w:p>
    <w:p w:rsidR="00EA2416" w:rsidRDefault="00EA2416" w:rsidP="00EA2416">
      <w:r>
        <w:t xml:space="preserve">D. </w:t>
      </w:r>
      <w:r>
        <w:rPr>
          <w:rFonts w:hint="eastAsia"/>
        </w:rPr>
        <w:t>定义一系列的算法</w:t>
      </w:r>
      <w:r>
        <w:t>,</w:t>
      </w:r>
      <w:r>
        <w:rPr>
          <w:rFonts w:hint="eastAsia"/>
        </w:rPr>
        <w:t>把它们一个个封装起来</w:t>
      </w:r>
      <w:r>
        <w:t xml:space="preserve">, </w:t>
      </w:r>
      <w:r>
        <w:rPr>
          <w:rFonts w:hint="eastAsia"/>
        </w:rPr>
        <w:t>并且使它们可相互替换。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51"/>
        <w:gridCol w:w="751"/>
        <w:gridCol w:w="751"/>
        <w:gridCol w:w="752"/>
        <w:gridCol w:w="752"/>
        <w:gridCol w:w="749"/>
        <w:gridCol w:w="752"/>
        <w:gridCol w:w="752"/>
        <w:gridCol w:w="752"/>
        <w:gridCol w:w="750"/>
        <w:gridCol w:w="8"/>
      </w:tblGrid>
      <w:tr w:rsidR="00EA2416" w:rsidTr="00EA2416">
        <w:trPr>
          <w:jc w:val="center"/>
        </w:trPr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1</w:t>
            </w:r>
          </w:p>
        </w:tc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2</w:t>
            </w:r>
          </w:p>
        </w:tc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3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4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5</w:t>
            </w:r>
          </w:p>
        </w:tc>
        <w:tc>
          <w:tcPr>
            <w:tcW w:w="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6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7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8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9</w:t>
            </w:r>
          </w:p>
        </w:tc>
        <w:tc>
          <w:tcPr>
            <w:tcW w:w="7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10</w:t>
            </w:r>
          </w:p>
        </w:tc>
      </w:tr>
      <w:tr w:rsidR="00EA2416" w:rsidTr="00EA2416">
        <w:trPr>
          <w:jc w:val="center"/>
        </w:trPr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eastAsia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C</w:t>
            </w:r>
          </w:p>
        </w:tc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eastAsia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D</w:t>
            </w:r>
          </w:p>
        </w:tc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eastAsia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A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eastAsia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D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eastAsia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A</w:t>
            </w:r>
          </w:p>
        </w:tc>
        <w:tc>
          <w:tcPr>
            <w:tcW w:w="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eastAsia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D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eastAsia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A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eastAsia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C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eastAsia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D</w:t>
            </w:r>
          </w:p>
        </w:tc>
        <w:tc>
          <w:tcPr>
            <w:tcW w:w="7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eastAsia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D</w:t>
            </w:r>
          </w:p>
        </w:tc>
      </w:tr>
      <w:tr w:rsidR="00EA2416" w:rsidTr="00EA2416">
        <w:trPr>
          <w:gridAfter w:val="1"/>
          <w:wAfter w:w="8" w:type="dxa"/>
          <w:jc w:val="center"/>
        </w:trPr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11</w:t>
            </w:r>
          </w:p>
        </w:tc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12</w:t>
            </w:r>
          </w:p>
        </w:tc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13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14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15</w:t>
            </w:r>
          </w:p>
        </w:tc>
        <w:tc>
          <w:tcPr>
            <w:tcW w:w="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eastAsia="宋体"/>
                <w:sz w:val="20"/>
              </w:rPr>
            </w:pPr>
            <w:r>
              <w:rPr>
                <w:sz w:val="20"/>
              </w:rPr>
              <w:t>16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eastAsia="宋体"/>
                <w:sz w:val="20"/>
              </w:rPr>
            </w:pPr>
            <w:r>
              <w:rPr>
                <w:sz w:val="20"/>
              </w:rPr>
              <w:t>17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eastAsia="宋体"/>
                <w:sz w:val="20"/>
              </w:rPr>
            </w:pPr>
            <w:r>
              <w:rPr>
                <w:sz w:val="20"/>
              </w:rPr>
              <w:t>18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eastAsia="宋体"/>
                <w:sz w:val="20"/>
              </w:rPr>
            </w:pPr>
            <w:r>
              <w:rPr>
                <w:sz w:val="20"/>
              </w:rPr>
              <w:t>19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eastAsia="宋体"/>
                <w:sz w:val="20"/>
              </w:rPr>
            </w:pPr>
            <w:r>
              <w:rPr>
                <w:sz w:val="20"/>
              </w:rPr>
              <w:t>20</w:t>
            </w:r>
          </w:p>
        </w:tc>
      </w:tr>
      <w:tr w:rsidR="00EA2416" w:rsidTr="00EA2416">
        <w:trPr>
          <w:gridAfter w:val="1"/>
          <w:wAfter w:w="8" w:type="dxa"/>
          <w:jc w:val="center"/>
        </w:trPr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eastAsia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D</w:t>
            </w:r>
          </w:p>
        </w:tc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eastAsia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A</w:t>
            </w:r>
          </w:p>
        </w:tc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eastAsia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D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eastAsia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D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eastAsia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C</w:t>
            </w: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A</w:t>
            </w: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D</w:t>
            </w: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B</w:t>
            </w: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C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D</w:t>
            </w:r>
          </w:p>
        </w:tc>
      </w:tr>
    </w:tbl>
    <w:p w:rsidR="00EA2416" w:rsidRDefault="00EA2416" w:rsidP="00EA2416">
      <w:pPr>
        <w:autoSpaceDE w:val="0"/>
        <w:autoSpaceDN w:val="0"/>
        <w:adjustRightInd w:val="0"/>
        <w:ind w:left="840" w:firstLine="420"/>
        <w:jc w:val="left"/>
        <w:rPr>
          <w:rFonts w:ascii="宋体" w:eastAsia="宋体" w:hAnsi="宋体" w:cs="宋体"/>
          <w:b/>
          <w:sz w:val="32"/>
          <w:szCs w:val="28"/>
        </w:rPr>
      </w:pPr>
      <w:r>
        <w:rPr>
          <w:rFonts w:ascii="宋体" w:eastAsia="宋体" w:hAnsi="宋体" w:cs="宋体" w:hint="eastAsia"/>
          <w:b/>
          <w:sz w:val="32"/>
          <w:szCs w:val="28"/>
        </w:rPr>
        <w:t>（二）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 xml:space="preserve">1. </w:t>
      </w:r>
      <w:r>
        <w:rPr>
          <w:rFonts w:hint="eastAsia"/>
          <w:szCs w:val="21"/>
        </w:rPr>
        <w:t>要依赖于抽象，不要依赖于具体。即针对接口编程，不要针对实现编程</w:t>
      </w:r>
      <w:r>
        <w:rPr>
          <w:szCs w:val="21"/>
        </w:rPr>
        <w:t>,</w:t>
      </w:r>
      <w:r>
        <w:rPr>
          <w:rFonts w:hint="eastAsia"/>
          <w:szCs w:val="21"/>
        </w:rPr>
        <w:t>是</w:t>
      </w:r>
      <w:r>
        <w:t xml:space="preserve">( </w:t>
      </w:r>
      <w:r w:rsidR="0080432A">
        <w:rPr>
          <w:rFonts w:hint="eastAsia"/>
          <w:b/>
        </w:rPr>
        <w:t>D</w:t>
      </w:r>
      <w:r>
        <w:t xml:space="preserve"> )</w:t>
      </w:r>
    </w:p>
    <w:p w:rsidR="00EA2416" w:rsidRDefault="00EA2416" w:rsidP="00EA2416">
      <w:pPr>
        <w:ind w:firstLineChars="200" w:firstLine="420"/>
        <w:rPr>
          <w:rFonts w:ascii="宋体" w:hAnsi="宋体"/>
          <w:szCs w:val="21"/>
        </w:rPr>
      </w:pPr>
      <w:r>
        <w:rPr>
          <w:szCs w:val="21"/>
        </w:rPr>
        <w:t>A</w:t>
      </w:r>
      <w:r>
        <w:rPr>
          <w:rFonts w:ascii="宋体" w:hAnsi="宋体" w:cs="宋体" w:hint="eastAsia"/>
          <w:kern w:val="0"/>
        </w:rPr>
        <w:t>.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开闭原则</w:t>
      </w:r>
      <w:r>
        <w:t xml:space="preserve">  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接口隔离原则</w:t>
      </w:r>
      <w:r>
        <w:t xml:space="preserve">   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里氏代换原则</w:t>
      </w:r>
      <w:r>
        <w:t xml:space="preserve">         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依赖倒转原则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 xml:space="preserve">2. </w:t>
      </w:r>
      <w:r>
        <w:rPr>
          <w:rFonts w:hint="eastAsia"/>
        </w:rPr>
        <w:t>以下对</w:t>
      </w:r>
      <w:r>
        <w:t>"</w:t>
      </w:r>
      <w:r>
        <w:rPr>
          <w:rFonts w:hint="eastAsia"/>
        </w:rPr>
        <w:t>开</w:t>
      </w:r>
      <w:r>
        <w:t>-</w:t>
      </w:r>
      <w:r>
        <w:rPr>
          <w:rFonts w:hint="eastAsia"/>
        </w:rPr>
        <w:t>闭</w:t>
      </w:r>
      <w:r>
        <w:t>"</w:t>
      </w:r>
      <w:r>
        <w:rPr>
          <w:rFonts w:hint="eastAsia"/>
        </w:rPr>
        <w:t>原则的一些描述错误的是</w:t>
      </w:r>
      <w:r>
        <w:t xml:space="preserve">( </w:t>
      </w:r>
      <w:r w:rsidR="0080432A">
        <w:rPr>
          <w:rFonts w:hint="eastAsia"/>
          <w:b/>
        </w:rPr>
        <w:t>A</w:t>
      </w:r>
      <w:r>
        <w:t xml:space="preserve"> )</w:t>
      </w:r>
    </w:p>
    <w:p w:rsidR="00EA2416" w:rsidRDefault="00EA2416" w:rsidP="00EA2416">
      <w:pPr>
        <w:tabs>
          <w:tab w:val="left" w:pos="420"/>
        </w:tabs>
        <w:ind w:firstLineChars="200" w:firstLine="420"/>
        <w:rPr>
          <w:szCs w:val="21"/>
        </w:rPr>
      </w:pPr>
      <w:r>
        <w:rPr>
          <w:szCs w:val="21"/>
        </w:rPr>
        <w:t>A</w:t>
      </w:r>
      <w:r>
        <w:rPr>
          <w:rFonts w:ascii="宋体" w:hAnsi="宋体" w:cs="宋体" w:hint="eastAsia"/>
          <w:kern w:val="0"/>
        </w:rPr>
        <w:t>.</w:t>
      </w:r>
      <w:r>
        <w:t xml:space="preserve"> "</w:t>
      </w:r>
      <w:r>
        <w:rPr>
          <w:rFonts w:hint="eastAsia"/>
        </w:rPr>
        <w:t>开</w:t>
      </w:r>
      <w:r>
        <w:t>-</w:t>
      </w:r>
      <w:r>
        <w:rPr>
          <w:rFonts w:hint="eastAsia"/>
        </w:rPr>
        <w:t>闭</w:t>
      </w:r>
      <w:r>
        <w:t>"</w:t>
      </w:r>
      <w:r>
        <w:rPr>
          <w:rFonts w:hint="eastAsia"/>
        </w:rPr>
        <w:t>原则与</w:t>
      </w:r>
      <w:r>
        <w:t>"</w:t>
      </w:r>
      <w:r>
        <w:rPr>
          <w:rFonts w:hint="eastAsia"/>
        </w:rPr>
        <w:t>对可变性的封装原则</w:t>
      </w:r>
      <w:r>
        <w:t>"</w:t>
      </w:r>
      <w:r>
        <w:rPr>
          <w:rFonts w:hint="eastAsia"/>
        </w:rPr>
        <w:t>没有相似性</w:t>
      </w:r>
      <w:r>
        <w:rPr>
          <w:rFonts w:hint="eastAsia"/>
          <w:szCs w:val="21"/>
        </w:rPr>
        <w:t>。</w:t>
      </w:r>
    </w:p>
    <w:p w:rsidR="00EA2416" w:rsidRDefault="00EA2416" w:rsidP="00EA2416">
      <w:pPr>
        <w:tabs>
          <w:tab w:val="left" w:pos="840"/>
        </w:tabs>
        <w:ind w:leftChars="200" w:left="838" w:hangingChars="199" w:hanging="418"/>
        <w:rPr>
          <w:szCs w:val="21"/>
        </w:rPr>
      </w:pPr>
      <w:r>
        <w:rPr>
          <w:szCs w:val="21"/>
        </w:rPr>
        <w:t>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找到一个系统的可变元素</w:t>
      </w:r>
      <w:r>
        <w:t>,</w:t>
      </w:r>
      <w:r>
        <w:rPr>
          <w:rFonts w:hint="eastAsia"/>
        </w:rPr>
        <w:t>将它封装起来</w:t>
      </w:r>
      <w:r>
        <w:t>,</w:t>
      </w:r>
      <w:r>
        <w:rPr>
          <w:rFonts w:hint="eastAsia"/>
        </w:rPr>
        <w:t>叫</w:t>
      </w:r>
      <w:r>
        <w:t>"</w:t>
      </w:r>
      <w:r>
        <w:rPr>
          <w:rFonts w:hint="eastAsia"/>
        </w:rPr>
        <w:t>开</w:t>
      </w:r>
      <w:r>
        <w:t>-</w:t>
      </w:r>
      <w:r>
        <w:rPr>
          <w:rFonts w:hint="eastAsia"/>
        </w:rPr>
        <w:t>闭</w:t>
      </w:r>
      <w:r>
        <w:t>"</w:t>
      </w:r>
      <w:r>
        <w:rPr>
          <w:rFonts w:hint="eastAsia"/>
        </w:rPr>
        <w:t>原则</w:t>
      </w:r>
      <w:r>
        <w:rPr>
          <w:rFonts w:hint="eastAsia"/>
          <w:szCs w:val="21"/>
        </w:rPr>
        <w:t>。</w:t>
      </w:r>
    </w:p>
    <w:p w:rsidR="00EA2416" w:rsidRDefault="00EA2416" w:rsidP="00EA2416">
      <w:pPr>
        <w:tabs>
          <w:tab w:val="left" w:pos="420"/>
        </w:tabs>
        <w:ind w:firstLineChars="200" w:firstLine="420"/>
        <w:rPr>
          <w:szCs w:val="21"/>
        </w:rPr>
      </w:pPr>
      <w:r>
        <w:rPr>
          <w:szCs w:val="21"/>
        </w:rPr>
        <w:t>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对修改关闭</w:t>
      </w:r>
      <w:r>
        <w:t xml:space="preserve">: </w:t>
      </w:r>
      <w:r>
        <w:rPr>
          <w:rFonts w:hint="eastAsia"/>
        </w:rPr>
        <w:t>是其原则之一</w:t>
      </w:r>
      <w:r>
        <w:rPr>
          <w:rFonts w:hint="eastAsia"/>
          <w:szCs w:val="21"/>
        </w:rPr>
        <w:t>。</w:t>
      </w:r>
    </w:p>
    <w:p w:rsidR="00EA2416" w:rsidRDefault="00EA2416" w:rsidP="00EA2416">
      <w:pPr>
        <w:ind w:firstLineChars="200" w:firstLine="420"/>
      </w:pPr>
      <w:r>
        <w:rPr>
          <w:szCs w:val="21"/>
        </w:rPr>
        <w:t>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从抽象层导出一个或多个新的具体类可以改变系统的行为</w:t>
      </w:r>
      <w:r>
        <w:t>,</w:t>
      </w:r>
      <w:r>
        <w:rPr>
          <w:rFonts w:hint="eastAsia"/>
        </w:rPr>
        <w:t>是其原则之一</w:t>
      </w:r>
      <w:r>
        <w:rPr>
          <w:rFonts w:hint="eastAsia"/>
          <w:szCs w:val="21"/>
        </w:rPr>
        <w:t>。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 xml:space="preserve">3. </w:t>
      </w:r>
      <w:r>
        <w:rPr>
          <w:rFonts w:hint="eastAsia"/>
          <w:szCs w:val="21"/>
        </w:rPr>
        <w:t>依据设计模式思想，程序开发中应优先使用的是</w:t>
      </w:r>
      <w:r>
        <w:t xml:space="preserve">( </w:t>
      </w:r>
      <w:r w:rsidR="0080432A">
        <w:rPr>
          <w:rFonts w:hint="eastAsia"/>
          <w:b/>
        </w:rPr>
        <w:t>B</w:t>
      </w:r>
      <w:r>
        <w:t xml:space="preserve"> )</w:t>
      </w:r>
      <w:r>
        <w:rPr>
          <w:rFonts w:hint="eastAsia"/>
          <w:szCs w:val="21"/>
        </w:rPr>
        <w:t>关系实现复用。</w:t>
      </w:r>
    </w:p>
    <w:p w:rsidR="00EA2416" w:rsidRDefault="00EA2416" w:rsidP="00EA2416">
      <w:r>
        <w:t xml:space="preserve">    A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继承</w:t>
      </w:r>
      <w:r>
        <w:t xml:space="preserve">    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组合聚合</w:t>
      </w:r>
      <w:r>
        <w:rPr>
          <w:szCs w:val="21"/>
        </w:rPr>
        <w:t xml:space="preserve">     </w:t>
      </w:r>
      <w:r>
        <w:tab/>
        <w:t>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创建</w:t>
      </w:r>
      <w:r>
        <w:t xml:space="preserve">         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szCs w:val="21"/>
        </w:rPr>
        <w:t>.</w:t>
      </w:r>
      <w:r>
        <w:rPr>
          <w:rFonts w:hint="eastAsia"/>
          <w:szCs w:val="21"/>
        </w:rPr>
        <w:t>以上都不对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 xml:space="preserve">4. </w:t>
      </w:r>
      <w:r>
        <w:rPr>
          <w:rFonts w:hint="eastAsia"/>
        </w:rPr>
        <w:t>设计模式的两大主题是</w:t>
      </w:r>
      <w:r>
        <w:t xml:space="preserve">( </w:t>
      </w:r>
      <w:r w:rsidR="0080432A">
        <w:rPr>
          <w:rFonts w:hint="eastAsia"/>
          <w:b/>
        </w:rPr>
        <w:t>C</w:t>
      </w:r>
      <w:r>
        <w:t xml:space="preserve"> )</w:t>
      </w:r>
    </w:p>
    <w:p w:rsidR="00EA2416" w:rsidRDefault="00EA2416" w:rsidP="00EA2416">
      <w:r>
        <w:t xml:space="preserve">    A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系统的维护与开发</w:t>
      </w:r>
      <w:r>
        <w:t xml:space="preserve">       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对象组合与类的继承</w:t>
      </w:r>
    </w:p>
    <w:p w:rsidR="00EA2416" w:rsidRDefault="00EA2416" w:rsidP="00EA2416">
      <w:pPr>
        <w:rPr>
          <w:szCs w:val="21"/>
        </w:rPr>
      </w:pPr>
      <w:r>
        <w:tab/>
        <w:t>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系统复用与系统扩展</w:t>
      </w:r>
      <w:r>
        <w:t xml:space="preserve">         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系统架构与系统开发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 xml:space="preserve">5. </w:t>
      </w:r>
      <w:r>
        <w:rPr>
          <w:rFonts w:hint="eastAsia"/>
        </w:rPr>
        <w:t>常用的设计模式可分为</w:t>
      </w:r>
      <w:r>
        <w:t xml:space="preserve">( </w:t>
      </w:r>
      <w:r w:rsidR="0080432A">
        <w:rPr>
          <w:rFonts w:hint="eastAsia"/>
          <w:b/>
        </w:rPr>
        <w:t>C</w:t>
      </w:r>
      <w:r>
        <w:t xml:space="preserve"> )</w:t>
      </w:r>
    </w:p>
    <w:p w:rsidR="00EA2416" w:rsidRDefault="00EA2416" w:rsidP="00EA2416">
      <w:r>
        <w:t xml:space="preserve">     A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过程型、创建型和结构型</w:t>
      </w:r>
      <w:r>
        <w:t xml:space="preserve">        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对象型、结构型和行为型</w:t>
      </w:r>
    </w:p>
    <w:p w:rsidR="00EA2416" w:rsidRDefault="00EA2416" w:rsidP="00EA2416">
      <w:r>
        <w:tab/>
        <w:t xml:space="preserve"> 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创建型、结构型和行为型</w:t>
      </w:r>
      <w:r>
        <w:t xml:space="preserve">            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抽象型、接口型和实现型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>6. “知道的越少越好</w:t>
      </w:r>
      <w:r>
        <w:rPr>
          <w:rFonts w:hint="eastAsia"/>
          <w:szCs w:val="21"/>
        </w:rPr>
        <w:t>”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是对</w:t>
      </w:r>
      <w:r>
        <w:rPr>
          <w:szCs w:val="21"/>
        </w:rPr>
        <w:t xml:space="preserve">( </w:t>
      </w:r>
      <w:r w:rsidR="0080432A">
        <w:rPr>
          <w:rFonts w:hint="eastAsia"/>
          <w:b/>
          <w:szCs w:val="21"/>
        </w:rPr>
        <w:t>D</w:t>
      </w:r>
      <w:r>
        <w:rPr>
          <w:szCs w:val="21"/>
        </w:rPr>
        <w:t xml:space="preserve"> )</w:t>
      </w:r>
      <w:r>
        <w:rPr>
          <w:rFonts w:hint="eastAsia"/>
          <w:szCs w:val="21"/>
        </w:rPr>
        <w:t>设计原则的通俗表述。</w:t>
      </w:r>
    </w:p>
    <w:p w:rsidR="00EA2416" w:rsidRDefault="00EA2416" w:rsidP="00EA2416">
      <w:pPr>
        <w:rPr>
          <w:rFonts w:ascii="宋体" w:hAnsi="宋体" w:cs="宋体"/>
          <w:kern w:val="0"/>
        </w:rPr>
      </w:pPr>
      <w:r>
        <w:t xml:space="preserve">     A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接口隔离</w:t>
      </w:r>
      <w:r>
        <w:t xml:space="preserve"> 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里氏代换</w:t>
      </w:r>
      <w:r>
        <w:rPr>
          <w:szCs w:val="21"/>
        </w:rPr>
        <w:t xml:space="preserve">     </w:t>
      </w:r>
      <w:r>
        <w:tab/>
        <w:t>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依赖倒转</w:t>
      </w:r>
      <w:r>
        <w:t xml:space="preserve">       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szCs w:val="21"/>
        </w:rPr>
        <w:t>.</w:t>
      </w:r>
      <w:r>
        <w:rPr>
          <w:rFonts w:hint="eastAsia"/>
          <w:szCs w:val="21"/>
        </w:rPr>
        <w:t>迪米特法则</w:t>
      </w:r>
    </w:p>
    <w:p w:rsidR="00EA2416" w:rsidRDefault="00EA2416" w:rsidP="00EA2416">
      <w:r>
        <w:rPr>
          <w:rFonts w:ascii="宋体" w:hAnsi="宋体" w:cs="宋体" w:hint="eastAsia"/>
          <w:kern w:val="0"/>
        </w:rPr>
        <w:lastRenderedPageBreak/>
        <w:t>7. 在适配器模式中，</w:t>
      </w:r>
      <w:r>
        <w:rPr>
          <w:rFonts w:hint="eastAsia"/>
          <w:szCs w:val="21"/>
        </w:rPr>
        <w:t>对象适配器模式是对</w:t>
      </w:r>
      <w:r>
        <w:rPr>
          <w:szCs w:val="21"/>
        </w:rPr>
        <w:t xml:space="preserve">( </w:t>
      </w:r>
      <w:r w:rsidR="0080432A">
        <w:rPr>
          <w:rFonts w:hint="eastAsia"/>
          <w:b/>
          <w:szCs w:val="21"/>
        </w:rPr>
        <w:t>A</w:t>
      </w:r>
      <w:r>
        <w:rPr>
          <w:szCs w:val="21"/>
        </w:rPr>
        <w:t xml:space="preserve"> )</w:t>
      </w:r>
      <w:r>
        <w:rPr>
          <w:rFonts w:hint="eastAsia"/>
          <w:szCs w:val="21"/>
        </w:rPr>
        <w:t>设计原则的典型应用</w:t>
      </w:r>
    </w:p>
    <w:p w:rsidR="00EA2416" w:rsidRDefault="00EA2416" w:rsidP="00EA2416">
      <w:pPr>
        <w:rPr>
          <w:szCs w:val="21"/>
        </w:rPr>
      </w:pPr>
      <w:r>
        <w:t xml:space="preserve">     A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合成聚合</w:t>
      </w:r>
      <w:r>
        <w:t xml:space="preserve"> 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里氏代换</w:t>
      </w:r>
      <w:r>
        <w:rPr>
          <w:szCs w:val="21"/>
        </w:rPr>
        <w:t xml:space="preserve">     </w:t>
      </w:r>
      <w:r>
        <w:tab/>
        <w:t>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依赖倒转</w:t>
      </w:r>
      <w:r>
        <w:t xml:space="preserve">       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szCs w:val="21"/>
        </w:rPr>
        <w:t>.</w:t>
      </w:r>
      <w:r>
        <w:rPr>
          <w:rFonts w:hint="eastAsia"/>
          <w:szCs w:val="21"/>
        </w:rPr>
        <w:t>迪米特法则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 xml:space="preserve">8. </w:t>
      </w:r>
      <w:r>
        <w:rPr>
          <w:rFonts w:hint="eastAsia"/>
        </w:rPr>
        <w:t>观察者模式定义了一种</w:t>
      </w:r>
      <w:r>
        <w:rPr>
          <w:szCs w:val="21"/>
        </w:rPr>
        <w:t xml:space="preserve">( </w:t>
      </w:r>
      <w:r w:rsidR="0080432A">
        <w:rPr>
          <w:rFonts w:hint="eastAsia"/>
          <w:b/>
          <w:szCs w:val="21"/>
        </w:rPr>
        <w:t>A</w:t>
      </w:r>
      <w:r>
        <w:rPr>
          <w:szCs w:val="21"/>
        </w:rPr>
        <w:t xml:space="preserve"> )</w:t>
      </w:r>
      <w:r>
        <w:rPr>
          <w:rFonts w:hint="eastAsia"/>
        </w:rPr>
        <w:t>的依赖关系</w:t>
      </w:r>
    </w:p>
    <w:p w:rsidR="00EA2416" w:rsidRDefault="00EA2416" w:rsidP="00EA2416">
      <w:r>
        <w:t xml:space="preserve">     A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一对多</w:t>
      </w:r>
      <w:r>
        <w:t xml:space="preserve">  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多对多</w:t>
      </w:r>
      <w:r>
        <w:tab/>
        <w:t xml:space="preserve"> 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一对一</w:t>
      </w:r>
      <w:r>
        <w:t xml:space="preserve">         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以上都不对</w:t>
      </w:r>
    </w:p>
    <w:p w:rsidR="00EA2416" w:rsidRDefault="00EA2416" w:rsidP="00EA2416">
      <w:pPr>
        <w:rPr>
          <w:lang w:val="pt-BR"/>
        </w:rPr>
      </w:pPr>
      <w:r>
        <w:rPr>
          <w:rFonts w:ascii="宋体" w:hAnsi="宋体" w:cs="宋体" w:hint="eastAsia"/>
          <w:kern w:val="0"/>
          <w:lang w:val="pt-BR"/>
        </w:rPr>
        <w:t>9</w:t>
      </w:r>
      <w:r>
        <w:rPr>
          <w:rFonts w:ascii="宋体" w:hAnsi="宋体" w:cs="宋体" w:hint="eastAsia"/>
          <w:kern w:val="0"/>
        </w:rPr>
        <w:t>. 以下</w:t>
      </w:r>
      <w:r>
        <w:rPr>
          <w:rFonts w:hint="eastAsia"/>
        </w:rPr>
        <w:t>设计模式中不属于创建型模式的是</w:t>
      </w:r>
      <w:r>
        <w:rPr>
          <w:szCs w:val="21"/>
        </w:rPr>
        <w:t xml:space="preserve">( </w:t>
      </w:r>
      <w:r w:rsidR="0080432A">
        <w:rPr>
          <w:rFonts w:hint="eastAsia"/>
          <w:b/>
          <w:szCs w:val="21"/>
        </w:rPr>
        <w:t>B</w:t>
      </w:r>
      <w:r>
        <w:rPr>
          <w:szCs w:val="21"/>
        </w:rPr>
        <w:t xml:space="preserve"> )</w:t>
      </w:r>
    </w:p>
    <w:p w:rsidR="00EA2416" w:rsidRDefault="00EA2416" w:rsidP="00EA2416">
      <w:pPr>
        <w:rPr>
          <w:lang w:val="pt-BR"/>
        </w:rPr>
      </w:pPr>
      <w:r>
        <w:t xml:space="preserve">     A</w:t>
      </w:r>
      <w:r>
        <w:rPr>
          <w:rFonts w:ascii="宋体" w:hAnsi="宋体" w:cs="宋体" w:hint="eastAsia"/>
          <w:kern w:val="0"/>
        </w:rPr>
        <w:t xml:space="preserve">. </w:t>
      </w:r>
      <w:r>
        <w:rPr>
          <w:rFonts w:hint="eastAsia"/>
        </w:rPr>
        <w:t>工厂模式</w:t>
      </w:r>
      <w:r>
        <w:t xml:space="preserve">   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外观模式</w:t>
      </w:r>
      <w:r>
        <w:t xml:space="preserve">     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生成器模式</w:t>
      </w:r>
      <w:r>
        <w:t xml:space="preserve">      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单例模式</w:t>
      </w:r>
    </w:p>
    <w:p w:rsidR="00EA2416" w:rsidRDefault="00EA2416" w:rsidP="00EA2416">
      <w:r>
        <w:rPr>
          <w:rFonts w:ascii="宋体" w:hAnsi="宋体" w:cs="宋体" w:hint="eastAsia"/>
          <w:kern w:val="0"/>
          <w:lang w:val="pt-BR"/>
        </w:rPr>
        <w:t>10</w:t>
      </w:r>
      <w:r>
        <w:rPr>
          <w:rFonts w:ascii="宋体" w:hAnsi="宋体" w:cs="宋体" w:hint="eastAsia"/>
          <w:kern w:val="0"/>
        </w:rPr>
        <w:t xml:space="preserve">. </w:t>
      </w:r>
      <w:r>
        <w:rPr>
          <w:rFonts w:hint="eastAsia"/>
        </w:rPr>
        <w:t>以下不属于结构型模式是</w:t>
      </w:r>
      <w:r>
        <w:rPr>
          <w:szCs w:val="21"/>
        </w:rPr>
        <w:t xml:space="preserve">( </w:t>
      </w:r>
      <w:r w:rsidR="0080432A">
        <w:rPr>
          <w:rFonts w:hint="eastAsia"/>
          <w:b/>
          <w:szCs w:val="21"/>
        </w:rPr>
        <w:t>C</w:t>
      </w:r>
      <w:r>
        <w:rPr>
          <w:szCs w:val="21"/>
        </w:rPr>
        <w:t xml:space="preserve"> )</w:t>
      </w:r>
    </w:p>
    <w:p w:rsidR="00EA2416" w:rsidRDefault="00EA2416" w:rsidP="00EA2416">
      <w:r>
        <w:rPr>
          <w:lang w:val="pt-BR"/>
        </w:rPr>
        <w:t xml:space="preserve">     </w:t>
      </w:r>
      <w:r>
        <w:t>A</w:t>
      </w:r>
      <w:r>
        <w:rPr>
          <w:rFonts w:ascii="宋体" w:hAnsi="宋体" w:cs="宋体" w:hint="eastAsia"/>
          <w:kern w:val="0"/>
        </w:rPr>
        <w:t xml:space="preserve">. </w:t>
      </w:r>
      <w:r>
        <w:rPr>
          <w:rFonts w:hint="eastAsia"/>
        </w:rPr>
        <w:t>组合模式</w:t>
      </w:r>
      <w:r>
        <w:t xml:space="preserve"> 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适配器模式</w:t>
      </w:r>
      <w:r>
        <w:t xml:space="preserve">     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访问者模式</w:t>
      </w:r>
      <w:r>
        <w:t xml:space="preserve">       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桥接模式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 xml:space="preserve">11. </w:t>
      </w:r>
      <w:r>
        <w:rPr>
          <w:rFonts w:hint="eastAsia"/>
        </w:rPr>
        <w:t>以下不属于行为型模式是</w:t>
      </w:r>
      <w:r>
        <w:rPr>
          <w:szCs w:val="21"/>
        </w:rPr>
        <w:t xml:space="preserve">( </w:t>
      </w:r>
      <w:r w:rsidR="007C4F61">
        <w:rPr>
          <w:rFonts w:hint="eastAsia"/>
          <w:b/>
          <w:szCs w:val="21"/>
        </w:rPr>
        <w:t>B</w:t>
      </w:r>
      <w:r>
        <w:rPr>
          <w:szCs w:val="21"/>
        </w:rPr>
        <w:t xml:space="preserve"> )</w:t>
      </w:r>
    </w:p>
    <w:p w:rsidR="00EA2416" w:rsidRDefault="00EA2416" w:rsidP="00EA2416">
      <w:pPr>
        <w:rPr>
          <w:rFonts w:ascii="宋体" w:hAnsi="宋体"/>
        </w:rPr>
      </w:pPr>
      <w:r>
        <w:rPr>
          <w:lang w:val="pt-BR"/>
        </w:rPr>
        <w:t xml:space="preserve">     </w:t>
      </w:r>
      <w:r>
        <w:t>A</w:t>
      </w:r>
      <w:r>
        <w:rPr>
          <w:rFonts w:ascii="宋体" w:hAnsi="宋体" w:cs="宋体" w:hint="eastAsia"/>
          <w:kern w:val="0"/>
        </w:rPr>
        <w:t xml:space="preserve">. </w:t>
      </w:r>
      <w:r>
        <w:rPr>
          <w:rFonts w:hint="eastAsia"/>
        </w:rPr>
        <w:t>迭代器模式</w:t>
      </w:r>
      <w:r>
        <w:t xml:space="preserve">   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外观模式</w:t>
      </w:r>
      <w:r>
        <w:t xml:space="preserve">     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状态模式</w:t>
      </w:r>
      <w:r>
        <w:t xml:space="preserve">        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策略模式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 xml:space="preserve">12. </w:t>
      </w:r>
      <w:r>
        <w:rPr>
          <w:rFonts w:hint="eastAsia"/>
        </w:rPr>
        <w:t>将一个类的接口转换成客户希望的另一个接口，这句话是对（</w:t>
      </w:r>
      <w:r w:rsidR="007C4F61">
        <w:rPr>
          <w:rFonts w:hint="eastAsia"/>
          <w:b/>
        </w:rPr>
        <w:t>C</w:t>
      </w:r>
      <w:r>
        <w:rPr>
          <w:rFonts w:hint="eastAsia"/>
        </w:rPr>
        <w:t>）设计模式的描述</w:t>
      </w:r>
    </w:p>
    <w:p w:rsidR="00EA2416" w:rsidRDefault="00EA2416" w:rsidP="00EA2416">
      <w:pPr>
        <w:rPr>
          <w:szCs w:val="21"/>
        </w:rPr>
      </w:pPr>
      <w:r>
        <w:t xml:space="preserve">     A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策略模式</w:t>
      </w:r>
      <w:r>
        <w:t xml:space="preserve">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桥接模式</w:t>
      </w:r>
      <w:r>
        <w:t xml:space="preserve">     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适配器模式</w:t>
      </w:r>
      <w:r>
        <w:t xml:space="preserve">           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单例模式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 xml:space="preserve">13. </w:t>
      </w:r>
      <w:r>
        <w:rPr>
          <w:rFonts w:hint="eastAsia"/>
        </w:rPr>
        <w:t>下面的类图表示的是哪个设计模式</w:t>
      </w:r>
      <w:r>
        <w:t xml:space="preserve">( </w:t>
      </w:r>
      <w:r w:rsidR="007C4F61">
        <w:rPr>
          <w:rFonts w:hint="eastAsia"/>
          <w:b/>
        </w:rPr>
        <w:t>C</w:t>
      </w:r>
      <w:r>
        <w:t xml:space="preserve"> )</w:t>
      </w:r>
    </w:p>
    <w:p w:rsidR="00EA2416" w:rsidRDefault="00EA2416" w:rsidP="00EA2416">
      <w:pPr>
        <w:rPr>
          <w:szCs w:val="21"/>
        </w:rPr>
      </w:pPr>
      <w:r>
        <w:rPr>
          <w:szCs w:val="21"/>
        </w:rPr>
        <w:t xml:space="preserve">    </w:t>
      </w:r>
      <w:r>
        <w:rPr>
          <w:noProof/>
        </w:rPr>
        <w:drawing>
          <wp:inline distT="0" distB="0" distL="0" distR="0">
            <wp:extent cx="4781550" cy="15335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1"/>
        </w:rPr>
        <w:t xml:space="preserve"> </w:t>
      </w:r>
    </w:p>
    <w:p w:rsidR="00EA2416" w:rsidRDefault="00EA2416" w:rsidP="00EA2416">
      <w:r>
        <w:t xml:space="preserve">     A</w:t>
      </w:r>
      <w:r>
        <w:rPr>
          <w:rFonts w:ascii="宋体" w:hAnsi="宋体" w:cs="宋体" w:hint="eastAsia"/>
          <w:kern w:val="0"/>
        </w:rPr>
        <w:t>. 策略</w:t>
      </w:r>
      <w:r>
        <w:rPr>
          <w:rFonts w:hint="eastAsia"/>
        </w:rPr>
        <w:t>模式</w:t>
      </w:r>
      <w:r>
        <w:t xml:space="preserve">     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装饰模式</w:t>
      </w:r>
      <w:r>
        <w:t xml:space="preserve">     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适配器模式</w:t>
      </w:r>
      <w:r>
        <w:t xml:space="preserve">      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观察者模式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 xml:space="preserve">14. </w:t>
      </w:r>
      <w:r>
        <w:rPr>
          <w:rFonts w:hint="eastAsia"/>
        </w:rPr>
        <w:t>下面的类图表示的是哪个设计模式</w:t>
      </w:r>
      <w:r>
        <w:t xml:space="preserve">( </w:t>
      </w:r>
      <w:r w:rsidR="007C4F61">
        <w:rPr>
          <w:rFonts w:hint="eastAsia"/>
          <w:b/>
        </w:rPr>
        <w:t>B</w:t>
      </w:r>
      <w:r>
        <w:t xml:space="preserve"> )</w:t>
      </w:r>
    </w:p>
    <w:p w:rsidR="00EA2416" w:rsidRDefault="00EA2416" w:rsidP="00EA2416">
      <w:r>
        <w:rPr>
          <w:noProof/>
        </w:rPr>
        <w:drawing>
          <wp:inline distT="0" distB="0" distL="0" distR="0">
            <wp:extent cx="5276850" cy="15240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A</w:t>
      </w:r>
      <w:r>
        <w:rPr>
          <w:rFonts w:ascii="宋体" w:hAnsi="宋体" w:cs="宋体" w:hint="eastAsia"/>
          <w:kern w:val="0"/>
        </w:rPr>
        <w:t>. 桥接</w:t>
      </w:r>
      <w:r>
        <w:rPr>
          <w:rFonts w:hint="eastAsia"/>
        </w:rPr>
        <w:t>模式</w:t>
      </w:r>
      <w:r>
        <w:t xml:space="preserve">      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组合模式</w:t>
      </w:r>
      <w:r>
        <w:t xml:space="preserve">     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命令模式</w:t>
      </w:r>
      <w:r>
        <w:t xml:space="preserve">           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观察者模式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 xml:space="preserve">15. </w:t>
      </w:r>
      <w:r>
        <w:rPr>
          <w:rFonts w:hint="eastAsia"/>
        </w:rPr>
        <w:t>保证一个类仅有一个实例，并提供一个访问它的全局访问点。这句话是对</w:t>
      </w:r>
      <w:r>
        <w:t xml:space="preserve">( </w:t>
      </w:r>
      <w:r w:rsidR="007C4F61">
        <w:rPr>
          <w:rFonts w:hint="eastAsia"/>
          <w:b/>
        </w:rPr>
        <w:t>D</w:t>
      </w:r>
      <w:r>
        <w:t xml:space="preserve"> )</w:t>
      </w:r>
      <w:r>
        <w:rPr>
          <w:rFonts w:hint="eastAsia"/>
        </w:rPr>
        <w:t>设计模式的描述。</w:t>
      </w:r>
    </w:p>
    <w:p w:rsidR="00EA2416" w:rsidRDefault="00EA2416" w:rsidP="00EA2416">
      <w:pPr>
        <w:rPr>
          <w:szCs w:val="21"/>
        </w:rPr>
      </w:pPr>
      <w:r>
        <w:t xml:space="preserve">     A</w:t>
      </w:r>
      <w:r>
        <w:rPr>
          <w:rFonts w:ascii="宋体" w:hAnsi="宋体" w:cs="宋体" w:hint="eastAsia"/>
          <w:kern w:val="0"/>
        </w:rPr>
        <w:t>. 外观</w:t>
      </w:r>
      <w:r>
        <w:rPr>
          <w:rFonts w:hint="eastAsia"/>
        </w:rPr>
        <w:t>模式</w:t>
      </w:r>
      <w:r>
        <w:t xml:space="preserve">   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策略模式</w:t>
      </w:r>
      <w:r>
        <w:t xml:space="preserve">     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适配器模式</w:t>
      </w:r>
      <w:r>
        <w:t xml:space="preserve">       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单例模式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 xml:space="preserve">16. </w:t>
      </w:r>
      <w:r>
        <w:rPr>
          <w:rFonts w:hint="eastAsia"/>
        </w:rPr>
        <w:t>以下哪项不是桥接模式的优点？</w:t>
      </w:r>
      <w:r>
        <w:t xml:space="preserve">( </w:t>
      </w:r>
      <w:r w:rsidR="007C4F61">
        <w:rPr>
          <w:rFonts w:hint="eastAsia"/>
          <w:b/>
        </w:rPr>
        <w:t>C</w:t>
      </w:r>
      <w:r>
        <w:t xml:space="preserve"> )</w:t>
      </w:r>
    </w:p>
    <w:p w:rsidR="00EA2416" w:rsidRDefault="00EA2416" w:rsidP="00EA2416">
      <w:pPr>
        <w:tabs>
          <w:tab w:val="left" w:pos="420"/>
        </w:tabs>
        <w:ind w:firstLineChars="200" w:firstLine="420"/>
        <w:rPr>
          <w:szCs w:val="21"/>
        </w:rPr>
      </w:pPr>
      <w:r>
        <w:rPr>
          <w:szCs w:val="21"/>
        </w:rPr>
        <w:t>A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ascii="AdobeSongStd-Light" w:eastAsia="AdobeSongStd-Light" w:hAnsi="AdobeSongStd-Light" w:hint="eastAsia"/>
        </w:rPr>
        <w:t>分离接口及其实现部分</w:t>
      </w:r>
      <w:r>
        <w:rPr>
          <w:rFonts w:hint="eastAsia"/>
          <w:szCs w:val="21"/>
        </w:rPr>
        <w:t>。</w:t>
      </w:r>
      <w:r>
        <w:rPr>
          <w:szCs w:val="21"/>
        </w:rPr>
        <w:tab/>
      </w:r>
      <w:r>
        <w:rPr>
          <w:szCs w:val="21"/>
        </w:rPr>
        <w:tab/>
        <w:t>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ascii="AdobeSongStd-Light" w:eastAsia="AdobeSongStd-Light" w:hAnsi="AdobeSongStd-Light" w:hint="eastAsia"/>
        </w:rPr>
        <w:t>提高可扩充性</w:t>
      </w:r>
      <w:r>
        <w:rPr>
          <w:rFonts w:hint="eastAsia"/>
          <w:szCs w:val="21"/>
        </w:rPr>
        <w:t>。</w:t>
      </w:r>
    </w:p>
    <w:p w:rsidR="00EA2416" w:rsidRDefault="00EA2416" w:rsidP="00EA2416">
      <w:pPr>
        <w:autoSpaceDE w:val="0"/>
        <w:autoSpaceDN w:val="0"/>
        <w:rPr>
          <w:szCs w:val="21"/>
        </w:rPr>
      </w:pPr>
      <w:r>
        <w:rPr>
          <w:szCs w:val="21"/>
        </w:rPr>
        <w:t xml:space="preserve">    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ascii="AdobeSongStd-Light" w:eastAsia="AdobeSongStd-Light" w:hAnsi="AdobeSongStd-Light" w:hint="eastAsia"/>
        </w:rPr>
        <w:t>改变值以指定新对象</w:t>
      </w:r>
      <w:r>
        <w:rPr>
          <w:rFonts w:hint="eastAsia"/>
          <w:szCs w:val="21"/>
        </w:rPr>
        <w:t>。</w:t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  <w:t>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ascii="AdobeSongStd-Light" w:eastAsia="AdobeSongStd-Light" w:hAnsi="AdobeSongStd-Light" w:hint="eastAsia"/>
        </w:rPr>
        <w:t>实现细节对客户透明</w:t>
      </w:r>
      <w:r>
        <w:rPr>
          <w:rFonts w:hint="eastAsia"/>
          <w:szCs w:val="21"/>
        </w:rPr>
        <w:t>。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 xml:space="preserve">17. </w:t>
      </w:r>
      <w:r>
        <w:rPr>
          <w:rFonts w:hint="eastAsia"/>
          <w:szCs w:val="21"/>
        </w:rPr>
        <w:t>在观察者模式中，表述错误的是</w:t>
      </w:r>
      <w:r>
        <w:rPr>
          <w:rFonts w:ascii="AdobeHeitiStd-Regular" w:eastAsia="AdobeHeitiStd-Regular" w:hAnsi="AdobeHeitiStd-Regular" w:hint="eastAsia"/>
        </w:rPr>
        <w:t>？</w:t>
      </w:r>
      <w:r>
        <w:t xml:space="preserve">( </w:t>
      </w:r>
      <w:r w:rsidR="007C4F61">
        <w:rPr>
          <w:rFonts w:hint="eastAsia"/>
          <w:b/>
        </w:rPr>
        <w:t>C</w:t>
      </w:r>
      <w:r>
        <w:t xml:space="preserve"> )</w:t>
      </w:r>
    </w:p>
    <w:p w:rsidR="00EA2416" w:rsidRDefault="00EA2416" w:rsidP="00EA2416">
      <w:pPr>
        <w:tabs>
          <w:tab w:val="left" w:pos="420"/>
        </w:tabs>
        <w:ind w:firstLineChars="200" w:firstLine="420"/>
        <w:rPr>
          <w:szCs w:val="21"/>
        </w:rPr>
      </w:pPr>
      <w:r>
        <w:rPr>
          <w:szCs w:val="21"/>
        </w:rPr>
        <w:t>A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观察者角色的更新是被动的。</w:t>
      </w:r>
    </w:p>
    <w:p w:rsidR="00EA2416" w:rsidRDefault="00EA2416" w:rsidP="00EA2416">
      <w:pPr>
        <w:tabs>
          <w:tab w:val="left" w:pos="840"/>
        </w:tabs>
        <w:ind w:leftChars="200" w:left="838" w:hangingChars="199" w:hanging="418"/>
        <w:rPr>
          <w:szCs w:val="21"/>
        </w:rPr>
      </w:pPr>
      <w:r>
        <w:rPr>
          <w:szCs w:val="21"/>
        </w:rPr>
        <w:t>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被观察者可以通知观察者进行更新</w:t>
      </w:r>
      <w:r>
        <w:rPr>
          <w:rFonts w:ascii="AdobeHeitiStd-Regular" w:eastAsia="AdobeHeitiStd-Regular" w:hAnsi="AdobeHeitiStd-Regular" w:hint="eastAsia"/>
        </w:rPr>
        <w:t>。</w:t>
      </w:r>
    </w:p>
    <w:p w:rsidR="00EA2416" w:rsidRDefault="00EA2416" w:rsidP="00EA2416">
      <w:pPr>
        <w:tabs>
          <w:tab w:val="left" w:pos="420"/>
        </w:tabs>
        <w:ind w:firstLineChars="200" w:firstLine="420"/>
        <w:rPr>
          <w:szCs w:val="21"/>
        </w:rPr>
      </w:pPr>
      <w:r>
        <w:rPr>
          <w:szCs w:val="21"/>
        </w:rPr>
        <w:t>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观察者可以改变被观察者的状态，再由被观察者通知所有观察者依据被观察者的状态进行。</w:t>
      </w:r>
    </w:p>
    <w:p w:rsidR="00EA2416" w:rsidRDefault="00EA2416" w:rsidP="00EA2416">
      <w:pPr>
        <w:ind w:firstLineChars="200" w:firstLine="420"/>
        <w:rPr>
          <w:szCs w:val="21"/>
        </w:rPr>
      </w:pPr>
      <w:r>
        <w:rPr>
          <w:szCs w:val="21"/>
        </w:rPr>
        <w:t>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以上表述全部错误。</w:t>
      </w:r>
    </w:p>
    <w:p w:rsidR="00EA2416" w:rsidRDefault="00EA2416" w:rsidP="00EA2416">
      <w:r>
        <w:lastRenderedPageBreak/>
        <w:t xml:space="preserve">18. </w:t>
      </w:r>
      <w:r>
        <w:rPr>
          <w:rFonts w:hint="eastAsia"/>
        </w:rPr>
        <w:t>当我们想创建一个具体的对象而又不希望指定具体的类时，可以使用</w:t>
      </w:r>
      <w:r>
        <w:t xml:space="preserve">( </w:t>
      </w:r>
      <w:r w:rsidR="007C4F61">
        <w:rPr>
          <w:rFonts w:hint="eastAsia"/>
          <w:b/>
        </w:rPr>
        <w:t>A</w:t>
      </w:r>
      <w:r>
        <w:t xml:space="preserve"> )</w:t>
      </w:r>
      <w:r>
        <w:rPr>
          <w:rFonts w:hint="eastAsia"/>
        </w:rPr>
        <w:t>模式</w:t>
      </w:r>
    </w:p>
    <w:p w:rsidR="00EA2416" w:rsidRDefault="00EA2416" w:rsidP="00EA2416">
      <w:r>
        <w:t xml:space="preserve">    A. </w:t>
      </w:r>
      <w:r>
        <w:rPr>
          <w:rFonts w:hint="eastAsia"/>
        </w:rPr>
        <w:t>创建型</w:t>
      </w:r>
      <w:r>
        <w:t xml:space="preserve">        B. </w:t>
      </w:r>
      <w:r>
        <w:rPr>
          <w:rFonts w:hint="eastAsia"/>
        </w:rPr>
        <w:t>结构型</w:t>
      </w:r>
      <w:r>
        <w:t xml:space="preserve">     </w:t>
      </w:r>
      <w:r>
        <w:tab/>
        <w:t xml:space="preserve">C. </w:t>
      </w:r>
      <w:r>
        <w:rPr>
          <w:rFonts w:hint="eastAsia"/>
        </w:rPr>
        <w:t>行为型</w:t>
      </w:r>
      <w:r>
        <w:t xml:space="preserve">         D. .</w:t>
      </w:r>
      <w:r>
        <w:rPr>
          <w:rFonts w:hint="eastAsia"/>
        </w:rPr>
        <w:t>以上都不对</w:t>
      </w:r>
    </w:p>
    <w:p w:rsidR="00EA2416" w:rsidRDefault="00EA2416" w:rsidP="00EA2416">
      <w:r>
        <w:t xml:space="preserve">19. </w:t>
      </w:r>
      <w:r>
        <w:rPr>
          <w:rFonts w:hint="eastAsia"/>
        </w:rPr>
        <w:t>以下意图哪个是用来描述状态模式？</w:t>
      </w:r>
      <w:r>
        <w:t xml:space="preserve">( </w:t>
      </w:r>
      <w:r w:rsidR="007C4F61">
        <w:rPr>
          <w:rFonts w:hint="eastAsia"/>
          <w:b/>
        </w:rPr>
        <w:t>C</w:t>
      </w:r>
      <w:r>
        <w:t xml:space="preserve"> )</w:t>
      </w:r>
    </w:p>
    <w:p w:rsidR="00EA2416" w:rsidRDefault="00EA2416" w:rsidP="00EA2416">
      <w:r>
        <w:t xml:space="preserve">A. </w:t>
      </w:r>
      <w:r>
        <w:rPr>
          <w:rFonts w:hint="eastAsia"/>
        </w:rPr>
        <w:t>使多个对象都有机会处理请求，避免请求的发送者和接收者之间的耦合关系。</w:t>
      </w:r>
    </w:p>
    <w:p w:rsidR="00EA2416" w:rsidRDefault="00EA2416" w:rsidP="00EA2416">
      <w:r>
        <w:t xml:space="preserve">B. </w:t>
      </w:r>
      <w:r>
        <w:rPr>
          <w:rFonts w:hint="eastAsia"/>
        </w:rPr>
        <w:t>顺序访问一个聚合对象中各个元素</w:t>
      </w:r>
      <w:r>
        <w:t xml:space="preserve">, </w:t>
      </w:r>
      <w:r>
        <w:rPr>
          <w:rFonts w:hint="eastAsia"/>
        </w:rPr>
        <w:t>而又不需暴露该对象的内部表示。</w:t>
      </w:r>
    </w:p>
    <w:p w:rsidR="00EA2416" w:rsidRDefault="00EA2416" w:rsidP="00EA2416">
      <w:r>
        <w:t xml:space="preserve">C. </w:t>
      </w:r>
      <w:r>
        <w:rPr>
          <w:rFonts w:hint="eastAsia"/>
        </w:rPr>
        <w:t>允许一个对象在其内部状态改变时改变它的行为。看起来似乎修改了它的类。</w:t>
      </w:r>
    </w:p>
    <w:p w:rsidR="00EA2416" w:rsidRDefault="00EA2416" w:rsidP="00EA2416">
      <w:r>
        <w:t xml:space="preserve">D. </w:t>
      </w:r>
      <w:r>
        <w:rPr>
          <w:rFonts w:hint="eastAsia"/>
        </w:rPr>
        <w:t>捕获一个对象的内部状态，并在该对象之外保存这个状态。</w:t>
      </w:r>
    </w:p>
    <w:p w:rsidR="00EA2416" w:rsidRDefault="00EA2416" w:rsidP="00EA2416">
      <w:r>
        <w:t xml:space="preserve">20.  </w:t>
      </w:r>
      <w:r>
        <w:rPr>
          <w:rFonts w:hint="eastAsia"/>
        </w:rPr>
        <w:t>以下意图哪个是用来描述组合模式？</w:t>
      </w:r>
      <w:r>
        <w:t xml:space="preserve">( </w:t>
      </w:r>
      <w:r w:rsidR="007C4F61">
        <w:rPr>
          <w:rFonts w:hint="eastAsia"/>
          <w:b/>
        </w:rPr>
        <w:t>C</w:t>
      </w:r>
      <w:r>
        <w:t xml:space="preserve"> )</w:t>
      </w:r>
    </w:p>
    <w:p w:rsidR="00EA2416" w:rsidRDefault="00EA2416" w:rsidP="00EA2416">
      <w:r>
        <w:t xml:space="preserve">A. </w:t>
      </w:r>
      <w:r>
        <w:rPr>
          <w:rFonts w:hint="eastAsia"/>
        </w:rPr>
        <w:t>为其他对象提供一种代理以控制对这个对象的访问。</w:t>
      </w:r>
    </w:p>
    <w:p w:rsidR="00EA2416" w:rsidRDefault="00EA2416" w:rsidP="00EA2416">
      <w:r>
        <w:t xml:space="preserve">B. </w:t>
      </w:r>
      <w:r>
        <w:rPr>
          <w:rFonts w:hint="eastAsia"/>
        </w:rPr>
        <w:t>运用共享技术有效地支持大量细粒度的对象。</w:t>
      </w:r>
    </w:p>
    <w:p w:rsidR="00EA2416" w:rsidRDefault="00EA2416" w:rsidP="00EA2416">
      <w:r>
        <w:t xml:space="preserve">C. </w:t>
      </w:r>
      <w:r>
        <w:rPr>
          <w:rFonts w:hint="eastAsia"/>
        </w:rPr>
        <w:t>将对象组合成树形结构以表示“部分</w:t>
      </w:r>
      <w:r>
        <w:t>-</w:t>
      </w:r>
      <w:r>
        <w:rPr>
          <w:rFonts w:hint="eastAsia"/>
        </w:rPr>
        <w:t>整体”的层次结构。</w:t>
      </w:r>
    </w:p>
    <w:p w:rsidR="00EA2416" w:rsidRDefault="00EA2416" w:rsidP="00EA2416">
      <w:r>
        <w:t xml:space="preserve">D. </w:t>
      </w:r>
      <w:r>
        <w:rPr>
          <w:rFonts w:hint="eastAsia"/>
        </w:rPr>
        <w:t>将一个复杂对象的构建与它的表示分离。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51"/>
        <w:gridCol w:w="751"/>
        <w:gridCol w:w="751"/>
        <w:gridCol w:w="752"/>
        <w:gridCol w:w="752"/>
        <w:gridCol w:w="852"/>
        <w:gridCol w:w="752"/>
        <w:gridCol w:w="752"/>
        <w:gridCol w:w="752"/>
        <w:gridCol w:w="750"/>
        <w:gridCol w:w="8"/>
      </w:tblGrid>
      <w:tr w:rsidR="00EA2416" w:rsidTr="00EA2416">
        <w:trPr>
          <w:jc w:val="center"/>
        </w:trPr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r>
              <w:t>1</w:t>
            </w:r>
          </w:p>
        </w:tc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r>
              <w:t>2</w:t>
            </w:r>
          </w:p>
        </w:tc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r>
              <w:t>3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r>
              <w:t>4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r>
              <w:t>5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r>
              <w:t>6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r>
              <w:t>7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r>
              <w:t>8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r>
              <w:t>9</w:t>
            </w:r>
          </w:p>
        </w:tc>
        <w:tc>
          <w:tcPr>
            <w:tcW w:w="7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r>
              <w:t>10</w:t>
            </w:r>
          </w:p>
        </w:tc>
      </w:tr>
      <w:tr w:rsidR="00EA2416" w:rsidTr="00EA2416">
        <w:trPr>
          <w:jc w:val="center"/>
        </w:trPr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D</w:t>
            </w:r>
          </w:p>
        </w:tc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A</w:t>
            </w:r>
          </w:p>
        </w:tc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B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C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C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D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A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A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B</w:t>
            </w:r>
          </w:p>
        </w:tc>
        <w:tc>
          <w:tcPr>
            <w:tcW w:w="7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C</w:t>
            </w:r>
          </w:p>
        </w:tc>
      </w:tr>
      <w:tr w:rsidR="00EA2416" w:rsidTr="00EA2416">
        <w:trPr>
          <w:gridAfter w:val="1"/>
          <w:wAfter w:w="8" w:type="dxa"/>
          <w:jc w:val="center"/>
        </w:trPr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r>
              <w:t>11</w:t>
            </w:r>
          </w:p>
        </w:tc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r>
              <w:t>12</w:t>
            </w:r>
          </w:p>
        </w:tc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r>
              <w:t>13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r>
              <w:t>14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r>
              <w:t>15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16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17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18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19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20</w:t>
            </w:r>
          </w:p>
        </w:tc>
      </w:tr>
      <w:tr w:rsidR="00EA2416" w:rsidTr="00EA2416">
        <w:trPr>
          <w:gridAfter w:val="1"/>
          <w:wAfter w:w="8" w:type="dxa"/>
          <w:jc w:val="center"/>
        </w:trPr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B</w:t>
            </w:r>
          </w:p>
        </w:tc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C</w:t>
            </w:r>
          </w:p>
        </w:tc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C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B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D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C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C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A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C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C</w:t>
            </w:r>
          </w:p>
        </w:tc>
      </w:tr>
    </w:tbl>
    <w:p w:rsidR="00EA2416" w:rsidRDefault="00EA2416" w:rsidP="00EA2416">
      <w:r>
        <w:rPr>
          <w:rFonts w:hint="eastAsia"/>
        </w:rPr>
        <w:t>（三）</w:t>
      </w:r>
    </w:p>
    <w:p w:rsidR="00EA2416" w:rsidRDefault="00EA2416" w:rsidP="00EA2416">
      <w:r>
        <w:t xml:space="preserve">1. </w:t>
      </w:r>
      <w:r>
        <w:rPr>
          <w:rFonts w:hint="eastAsia"/>
        </w:rPr>
        <w:t>常用的设计模式可分为</w:t>
      </w:r>
      <w:r>
        <w:t xml:space="preserve">( </w:t>
      </w:r>
      <w:r w:rsidR="00A10CF1">
        <w:rPr>
          <w:rFonts w:hint="eastAsia"/>
          <w:b/>
        </w:rPr>
        <w:t>A</w:t>
      </w:r>
      <w:r>
        <w:t xml:space="preserve"> )</w:t>
      </w:r>
    </w:p>
    <w:p w:rsidR="00EA2416" w:rsidRDefault="00EA2416" w:rsidP="00EA2416">
      <w:r>
        <w:t xml:space="preserve">     A. </w:t>
      </w:r>
      <w:r>
        <w:rPr>
          <w:rFonts w:hint="eastAsia"/>
        </w:rPr>
        <w:t>创建型、结构型和行为型</w:t>
      </w:r>
      <w:r>
        <w:t xml:space="preserve">           B. </w:t>
      </w:r>
      <w:r>
        <w:rPr>
          <w:rFonts w:hint="eastAsia"/>
        </w:rPr>
        <w:t>对象型、结构型和行为型</w:t>
      </w:r>
    </w:p>
    <w:p w:rsidR="00EA2416" w:rsidRDefault="00EA2416" w:rsidP="00EA2416">
      <w:r>
        <w:tab/>
        <w:t xml:space="preserve"> C. </w:t>
      </w:r>
      <w:r>
        <w:rPr>
          <w:rFonts w:hint="eastAsia"/>
        </w:rPr>
        <w:t>过程型、创建型和结构型</w:t>
      </w:r>
      <w:r>
        <w:t xml:space="preserve">           D. </w:t>
      </w:r>
      <w:r>
        <w:rPr>
          <w:rFonts w:hint="eastAsia"/>
        </w:rPr>
        <w:t>抽象型、接口型和实现型</w:t>
      </w:r>
    </w:p>
    <w:p w:rsidR="00EA2416" w:rsidRDefault="00EA2416" w:rsidP="00EA2416">
      <w:r>
        <w:t xml:space="preserve">2. </w:t>
      </w:r>
      <w:r>
        <w:rPr>
          <w:rFonts w:hint="eastAsia"/>
        </w:rPr>
        <w:t>“不要和陌生人说话”</w:t>
      </w:r>
      <w:r>
        <w:t xml:space="preserve"> </w:t>
      </w:r>
      <w:r>
        <w:rPr>
          <w:rFonts w:hint="eastAsia"/>
        </w:rPr>
        <w:t>是对</w:t>
      </w:r>
      <w:r>
        <w:t xml:space="preserve">( </w:t>
      </w:r>
      <w:r w:rsidR="00A10CF1">
        <w:rPr>
          <w:rFonts w:hint="eastAsia"/>
          <w:b/>
        </w:rPr>
        <w:t>D</w:t>
      </w:r>
      <w:r>
        <w:t xml:space="preserve"> )</w:t>
      </w:r>
      <w:r>
        <w:rPr>
          <w:rFonts w:hint="eastAsia"/>
        </w:rPr>
        <w:t>设计原则的通俗表述。</w:t>
      </w:r>
    </w:p>
    <w:p w:rsidR="00EA2416" w:rsidRDefault="00EA2416" w:rsidP="00EA2416">
      <w:r>
        <w:t xml:space="preserve">     A. </w:t>
      </w:r>
      <w:r>
        <w:rPr>
          <w:rFonts w:hint="eastAsia"/>
        </w:rPr>
        <w:t>接口隔离</w:t>
      </w:r>
      <w:r>
        <w:t xml:space="preserve">     B. </w:t>
      </w:r>
      <w:r>
        <w:rPr>
          <w:rFonts w:hint="eastAsia"/>
        </w:rPr>
        <w:t>里氏代换</w:t>
      </w:r>
      <w:r>
        <w:t xml:space="preserve">     </w:t>
      </w:r>
      <w:r>
        <w:tab/>
        <w:t xml:space="preserve">C. </w:t>
      </w:r>
      <w:r>
        <w:rPr>
          <w:rFonts w:hint="eastAsia"/>
        </w:rPr>
        <w:t>依赖倒转</w:t>
      </w:r>
      <w:r>
        <w:t xml:space="preserve">       D. .</w:t>
      </w:r>
      <w:r>
        <w:rPr>
          <w:rFonts w:hint="eastAsia"/>
        </w:rPr>
        <w:t>迪米特法则</w:t>
      </w:r>
    </w:p>
    <w:p w:rsidR="00EA2416" w:rsidRDefault="00EA2416" w:rsidP="00EA2416">
      <w:r>
        <w:t xml:space="preserve">3. </w:t>
      </w:r>
      <w:r>
        <w:rPr>
          <w:rFonts w:hint="eastAsia"/>
        </w:rPr>
        <w:t>在适配器模式中，对象适配器模式是对</w:t>
      </w:r>
      <w:r>
        <w:t xml:space="preserve">( </w:t>
      </w:r>
      <w:r w:rsidR="00A10CF1">
        <w:rPr>
          <w:rFonts w:hint="eastAsia"/>
          <w:b/>
        </w:rPr>
        <w:t>A</w:t>
      </w:r>
      <w:r>
        <w:t xml:space="preserve"> )</w:t>
      </w:r>
      <w:r>
        <w:rPr>
          <w:rFonts w:hint="eastAsia"/>
        </w:rPr>
        <w:t>设计原则的典型应用</w:t>
      </w:r>
    </w:p>
    <w:p w:rsidR="00EA2416" w:rsidRDefault="00EA2416" w:rsidP="00EA2416">
      <w:r>
        <w:t xml:space="preserve">     A. </w:t>
      </w:r>
      <w:r>
        <w:rPr>
          <w:rFonts w:hint="eastAsia"/>
        </w:rPr>
        <w:t>合成聚合</w:t>
      </w:r>
      <w:r>
        <w:t xml:space="preserve">     B. </w:t>
      </w:r>
      <w:r>
        <w:rPr>
          <w:rFonts w:hint="eastAsia"/>
        </w:rPr>
        <w:t>里氏代换</w:t>
      </w:r>
      <w:r>
        <w:t xml:space="preserve">     </w:t>
      </w:r>
      <w:r>
        <w:tab/>
        <w:t xml:space="preserve">C. </w:t>
      </w:r>
      <w:r>
        <w:rPr>
          <w:rFonts w:hint="eastAsia"/>
        </w:rPr>
        <w:t>依赖倒转</w:t>
      </w:r>
      <w:r>
        <w:t xml:space="preserve">       D. .</w:t>
      </w:r>
      <w:r>
        <w:rPr>
          <w:rFonts w:hint="eastAsia"/>
        </w:rPr>
        <w:t>迪米特法则</w:t>
      </w:r>
    </w:p>
    <w:p w:rsidR="00EA2416" w:rsidRDefault="00EA2416" w:rsidP="00EA2416">
      <w:r>
        <w:t xml:space="preserve">4. </w:t>
      </w:r>
      <w:r>
        <w:rPr>
          <w:rFonts w:hint="eastAsia"/>
        </w:rPr>
        <w:t>将一个类的接口转换成客户希望的另一个接口，这句话是对（</w:t>
      </w:r>
      <w:r w:rsidR="00A10CF1">
        <w:rPr>
          <w:rFonts w:hint="eastAsia"/>
          <w:b/>
        </w:rPr>
        <w:t>C</w:t>
      </w:r>
      <w:r>
        <w:rPr>
          <w:rFonts w:hint="eastAsia"/>
        </w:rPr>
        <w:t>）设计模式的描述</w:t>
      </w:r>
    </w:p>
    <w:p w:rsidR="00EA2416" w:rsidRDefault="00EA2416" w:rsidP="00EA2416">
      <w:r>
        <w:t xml:space="preserve">     A. </w:t>
      </w:r>
      <w:r>
        <w:rPr>
          <w:rFonts w:hint="eastAsia"/>
        </w:rPr>
        <w:t>策略模式</w:t>
      </w:r>
      <w:r>
        <w:t xml:space="preserve">     B. </w:t>
      </w:r>
      <w:r>
        <w:rPr>
          <w:rFonts w:hint="eastAsia"/>
        </w:rPr>
        <w:t>桥接模式</w:t>
      </w:r>
      <w:r>
        <w:tab/>
        <w:t xml:space="preserve"> C. </w:t>
      </w:r>
      <w:r>
        <w:rPr>
          <w:rFonts w:hint="eastAsia"/>
        </w:rPr>
        <w:t>适配器模式</w:t>
      </w:r>
      <w:r>
        <w:t xml:space="preserve">           D. </w:t>
      </w:r>
      <w:r>
        <w:rPr>
          <w:rFonts w:hint="eastAsia"/>
        </w:rPr>
        <w:t>单例模式</w:t>
      </w:r>
    </w:p>
    <w:p w:rsidR="00EA2416" w:rsidRDefault="00EA2416" w:rsidP="00EA2416">
      <w:r>
        <w:t xml:space="preserve">5. </w:t>
      </w:r>
      <w:r>
        <w:rPr>
          <w:rFonts w:hint="eastAsia"/>
        </w:rPr>
        <w:t>以下设计模式中属于结构模式的是</w:t>
      </w:r>
      <w:r>
        <w:t xml:space="preserve">( </w:t>
      </w:r>
      <w:r w:rsidR="00A10CF1">
        <w:rPr>
          <w:rFonts w:hint="eastAsia"/>
          <w:b/>
        </w:rPr>
        <w:t>D</w:t>
      </w:r>
      <w:r>
        <w:t xml:space="preserve"> )</w:t>
      </w:r>
    </w:p>
    <w:p w:rsidR="00EA2416" w:rsidRDefault="00EA2416" w:rsidP="00EA2416">
      <w:r>
        <w:t xml:space="preserve">     A. </w:t>
      </w:r>
      <w:r>
        <w:rPr>
          <w:rFonts w:hint="eastAsia"/>
        </w:rPr>
        <w:t>观察者模式</w:t>
      </w:r>
      <w:r>
        <w:t xml:space="preserve">      B. </w:t>
      </w:r>
      <w:r>
        <w:rPr>
          <w:rFonts w:hint="eastAsia"/>
        </w:rPr>
        <w:t>单例模式</w:t>
      </w:r>
      <w:r>
        <w:tab/>
        <w:t xml:space="preserve"> </w:t>
      </w:r>
      <w:r>
        <w:tab/>
        <w:t xml:space="preserve">C. </w:t>
      </w:r>
      <w:r>
        <w:rPr>
          <w:rFonts w:hint="eastAsia"/>
        </w:rPr>
        <w:t>迭代器模式</w:t>
      </w:r>
      <w:r>
        <w:t xml:space="preserve">          D. </w:t>
      </w:r>
      <w:r>
        <w:rPr>
          <w:rFonts w:hint="eastAsia"/>
        </w:rPr>
        <w:t>适配器模式</w:t>
      </w:r>
    </w:p>
    <w:p w:rsidR="00EA2416" w:rsidRDefault="00EA2416" w:rsidP="00EA2416">
      <w:r>
        <w:t xml:space="preserve">6. </w:t>
      </w:r>
      <w:r>
        <w:rPr>
          <w:rFonts w:hint="eastAsia"/>
        </w:rPr>
        <w:t>以下意图哪个是用来描述命令模式？</w:t>
      </w:r>
      <w:r>
        <w:t xml:space="preserve">( </w:t>
      </w:r>
      <w:r w:rsidR="00A10CF1">
        <w:rPr>
          <w:rFonts w:hint="eastAsia"/>
          <w:b/>
        </w:rPr>
        <w:t>A</w:t>
      </w:r>
      <w:r>
        <w:t xml:space="preserve"> )</w:t>
      </w:r>
    </w:p>
    <w:p w:rsidR="00EA2416" w:rsidRDefault="00EA2416" w:rsidP="00EA2416">
      <w:r>
        <w:t xml:space="preserve">A. </w:t>
      </w:r>
      <w:r>
        <w:rPr>
          <w:rFonts w:hint="eastAsia"/>
        </w:rPr>
        <w:t>将一个请求封装为一个对象，从而使你可用不同的请求对客户进行参数化。</w:t>
      </w:r>
    </w:p>
    <w:p w:rsidR="00EA2416" w:rsidRDefault="00EA2416" w:rsidP="00EA2416">
      <w:r>
        <w:t xml:space="preserve">B. </w:t>
      </w:r>
      <w:r>
        <w:rPr>
          <w:rFonts w:hint="eastAsia"/>
        </w:rPr>
        <w:t>定义一系列的算法</w:t>
      </w:r>
      <w:r>
        <w:t>,</w:t>
      </w:r>
      <w:r>
        <w:rPr>
          <w:rFonts w:hint="eastAsia"/>
        </w:rPr>
        <w:t>把它们一个个封装起来</w:t>
      </w:r>
      <w:r>
        <w:t xml:space="preserve">, </w:t>
      </w:r>
      <w:r>
        <w:rPr>
          <w:rFonts w:hint="eastAsia"/>
        </w:rPr>
        <w:t>并且使它们可相互替换。</w:t>
      </w:r>
    </w:p>
    <w:p w:rsidR="00EA2416" w:rsidRDefault="00EA2416" w:rsidP="00EA2416">
      <w:r>
        <w:t xml:space="preserve">C. </w:t>
      </w:r>
      <w:r>
        <w:rPr>
          <w:rFonts w:hint="eastAsia"/>
        </w:rPr>
        <w:t>为其他对象提供一种代理以控制对这个对象的访问。</w:t>
      </w:r>
    </w:p>
    <w:p w:rsidR="00EA2416" w:rsidRDefault="00EA2416" w:rsidP="00EA2416">
      <w:r>
        <w:t xml:space="preserve">    D. </w:t>
      </w:r>
      <w:r>
        <w:rPr>
          <w:rFonts w:hint="eastAsia"/>
        </w:rPr>
        <w:t>保证一个类仅有一个实例，并提供一个访问它的全局访问点。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 xml:space="preserve">7. </w:t>
      </w:r>
      <w:r>
        <w:rPr>
          <w:rFonts w:hint="eastAsia"/>
        </w:rPr>
        <w:t>下面的类图表示的是哪个设计模式</w:t>
      </w:r>
      <w:r>
        <w:t xml:space="preserve">( </w:t>
      </w:r>
      <w:r w:rsidR="00A10CF1">
        <w:rPr>
          <w:rFonts w:hint="eastAsia"/>
          <w:b/>
        </w:rPr>
        <w:t>D</w:t>
      </w:r>
      <w:r>
        <w:t xml:space="preserve"> )</w:t>
      </w:r>
    </w:p>
    <w:p w:rsidR="00EA2416" w:rsidRDefault="00EA2416" w:rsidP="00EA2416">
      <w:r>
        <w:rPr>
          <w:szCs w:val="21"/>
        </w:rPr>
        <w:t xml:space="preserve">     </w:t>
      </w:r>
      <w:r>
        <w:t>A</w:t>
      </w:r>
      <w:r>
        <w:rPr>
          <w:rFonts w:ascii="宋体" w:hAnsi="宋体" w:cs="宋体" w:hint="eastAsia"/>
          <w:kern w:val="0"/>
        </w:rPr>
        <w:t xml:space="preserve">. </w:t>
      </w:r>
      <w:r>
        <w:rPr>
          <w:rFonts w:hint="eastAsia"/>
        </w:rPr>
        <w:t>抽象工厂模式</w:t>
      </w:r>
      <w:r>
        <w:t xml:space="preserve">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桥接模式</w:t>
      </w:r>
      <w:r>
        <w:t xml:space="preserve">     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状态模式</w:t>
      </w:r>
      <w:r>
        <w:t xml:space="preserve">               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适配器模式</w:t>
      </w:r>
    </w:p>
    <w:p w:rsidR="00EA2416" w:rsidRDefault="00EA2416" w:rsidP="00EA2416">
      <w:r>
        <w:rPr>
          <w:noProof/>
        </w:rPr>
        <w:drawing>
          <wp:inline distT="0" distB="0" distL="0" distR="0">
            <wp:extent cx="4781550" cy="153352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416" w:rsidRDefault="00EA2416" w:rsidP="00EA2416">
      <w:pPr>
        <w:ind w:left="2520" w:firstLine="420"/>
        <w:rPr>
          <w:rFonts w:eastAsia="宋体"/>
        </w:rPr>
      </w:pPr>
      <w:r>
        <w:t xml:space="preserve">    </w:t>
      </w:r>
      <w:r>
        <w:rPr>
          <w:rFonts w:hint="eastAsia"/>
        </w:rPr>
        <w:t>图</w:t>
      </w:r>
      <w:r>
        <w:t>1</w:t>
      </w:r>
    </w:p>
    <w:p w:rsidR="00EA2416" w:rsidRDefault="00EA2416" w:rsidP="00EA2416">
      <w:r>
        <w:rPr>
          <w:rFonts w:ascii="宋体" w:hAnsi="宋体" w:cs="宋体" w:hint="eastAsia"/>
          <w:kern w:val="0"/>
        </w:rPr>
        <w:lastRenderedPageBreak/>
        <w:t xml:space="preserve">8. </w:t>
      </w:r>
      <w:r>
        <w:t>Open-Close</w:t>
      </w:r>
      <w:r>
        <w:rPr>
          <w:rFonts w:hint="eastAsia"/>
        </w:rPr>
        <w:t>开闭原则的含义是一个软件实体</w:t>
      </w:r>
      <w:r>
        <w:t xml:space="preserve">( </w:t>
      </w:r>
      <w:r w:rsidR="00A10CF1">
        <w:rPr>
          <w:rFonts w:hint="eastAsia"/>
          <w:b/>
        </w:rPr>
        <w:t>A</w:t>
      </w:r>
      <w:r>
        <w:t xml:space="preserve"> )</w:t>
      </w:r>
    </w:p>
    <w:p w:rsidR="00EA2416" w:rsidRDefault="00EA2416" w:rsidP="00EA2416">
      <w:pPr>
        <w:tabs>
          <w:tab w:val="left" w:pos="420"/>
        </w:tabs>
        <w:ind w:firstLineChars="200" w:firstLine="420"/>
        <w:rPr>
          <w:szCs w:val="21"/>
        </w:rPr>
      </w:pPr>
      <w:r>
        <w:rPr>
          <w:szCs w:val="21"/>
        </w:rPr>
        <w:t>A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应当对扩展开放，对修改关闭</w:t>
      </w:r>
      <w:r>
        <w:rPr>
          <w:rFonts w:hint="eastAsia"/>
          <w:szCs w:val="21"/>
        </w:rPr>
        <w:t>。</w:t>
      </w:r>
    </w:p>
    <w:p w:rsidR="00EA2416" w:rsidRDefault="00EA2416" w:rsidP="00EA2416">
      <w:pPr>
        <w:tabs>
          <w:tab w:val="left" w:pos="840"/>
        </w:tabs>
        <w:ind w:leftChars="200" w:left="838" w:hangingChars="199" w:hanging="418"/>
        <w:rPr>
          <w:szCs w:val="21"/>
        </w:rPr>
      </w:pPr>
      <w:r>
        <w:rPr>
          <w:szCs w:val="21"/>
        </w:rPr>
        <w:t>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应当对修改开放，对扩展关闭</w:t>
      </w:r>
      <w:r>
        <w:rPr>
          <w:rFonts w:hint="eastAsia"/>
          <w:szCs w:val="21"/>
        </w:rPr>
        <w:t>。</w:t>
      </w:r>
    </w:p>
    <w:p w:rsidR="00EA2416" w:rsidRDefault="00EA2416" w:rsidP="00EA2416">
      <w:r>
        <w:t xml:space="preserve">C. </w:t>
      </w:r>
      <w:r>
        <w:rPr>
          <w:rFonts w:hint="eastAsia"/>
        </w:rPr>
        <w:t>应当对继承开放，对修改关闭。</w:t>
      </w:r>
    </w:p>
    <w:p w:rsidR="00EA2416" w:rsidRDefault="00EA2416" w:rsidP="00EA2416">
      <w:r>
        <w:t xml:space="preserve">D. </w:t>
      </w:r>
      <w:r>
        <w:rPr>
          <w:rFonts w:hint="eastAsia"/>
        </w:rPr>
        <w:t>以上都不对。</w:t>
      </w:r>
    </w:p>
    <w:p w:rsidR="00EA2416" w:rsidRDefault="00EA2416" w:rsidP="00EA2416">
      <w:r>
        <w:t xml:space="preserve">9. </w:t>
      </w:r>
      <w:r>
        <w:rPr>
          <w:rFonts w:hint="eastAsia"/>
        </w:rPr>
        <w:t>以下意图哪个是用来描述组合模式？</w:t>
      </w:r>
      <w:r>
        <w:t xml:space="preserve">( </w:t>
      </w:r>
      <w:r w:rsidR="00A10CF1">
        <w:rPr>
          <w:rFonts w:hint="eastAsia"/>
          <w:b/>
        </w:rPr>
        <w:t>C</w:t>
      </w:r>
      <w:r>
        <w:t xml:space="preserve"> )</w:t>
      </w:r>
    </w:p>
    <w:p w:rsidR="00EA2416" w:rsidRDefault="00EA2416" w:rsidP="00EA2416">
      <w:r>
        <w:t xml:space="preserve">A. </w:t>
      </w:r>
      <w:r>
        <w:rPr>
          <w:rFonts w:hint="eastAsia"/>
        </w:rPr>
        <w:t>为其他对象提供一种代理以控制对这个对象的访问。</w:t>
      </w:r>
    </w:p>
    <w:p w:rsidR="00EA2416" w:rsidRDefault="00EA2416" w:rsidP="00EA2416">
      <w:r>
        <w:t xml:space="preserve">B. </w:t>
      </w:r>
      <w:r>
        <w:rPr>
          <w:rFonts w:hint="eastAsia"/>
        </w:rPr>
        <w:t>运用共享技术有效地支持大量细粒度的对象。</w:t>
      </w:r>
    </w:p>
    <w:p w:rsidR="00EA2416" w:rsidRDefault="00EA2416" w:rsidP="00EA2416">
      <w:r>
        <w:t xml:space="preserve">C. </w:t>
      </w:r>
      <w:r>
        <w:rPr>
          <w:rFonts w:hint="eastAsia"/>
        </w:rPr>
        <w:t>将对象组合成树形结构以表示“部分</w:t>
      </w:r>
      <w:r>
        <w:t>-</w:t>
      </w:r>
      <w:r>
        <w:rPr>
          <w:rFonts w:hint="eastAsia"/>
        </w:rPr>
        <w:t>整体”的层次结构。</w:t>
      </w:r>
    </w:p>
    <w:p w:rsidR="00EA2416" w:rsidRDefault="00EA2416" w:rsidP="00EA2416">
      <w:r>
        <w:t xml:space="preserve">D. </w:t>
      </w:r>
      <w:r>
        <w:rPr>
          <w:rFonts w:hint="eastAsia"/>
        </w:rPr>
        <w:t>将一个复杂对象的构建与它的表示分离。</w:t>
      </w:r>
    </w:p>
    <w:p w:rsidR="00EA2416" w:rsidRDefault="00EA2416" w:rsidP="00EA2416">
      <w:r>
        <w:t xml:space="preserve">10. </w:t>
      </w:r>
      <w:r>
        <w:rPr>
          <w:rFonts w:hint="eastAsia"/>
        </w:rPr>
        <w:t>以下意图哪个是用来描述状态模式？</w:t>
      </w:r>
      <w:r>
        <w:t xml:space="preserve">( </w:t>
      </w:r>
      <w:r w:rsidR="00A10CF1">
        <w:rPr>
          <w:rFonts w:hint="eastAsia"/>
          <w:b/>
        </w:rPr>
        <w:t>C</w:t>
      </w:r>
      <w:r>
        <w:t xml:space="preserve"> )</w:t>
      </w:r>
    </w:p>
    <w:p w:rsidR="00EA2416" w:rsidRDefault="00EA2416" w:rsidP="00EA2416">
      <w:r>
        <w:t xml:space="preserve">A. </w:t>
      </w:r>
      <w:r>
        <w:rPr>
          <w:rFonts w:hint="eastAsia"/>
        </w:rPr>
        <w:t>使多个对象都有机会处理请求，避免请求的发送者和接收者之间的耦合关系。</w:t>
      </w:r>
    </w:p>
    <w:p w:rsidR="00EA2416" w:rsidRDefault="00EA2416" w:rsidP="00EA2416">
      <w:r>
        <w:t xml:space="preserve">B. </w:t>
      </w:r>
      <w:r>
        <w:rPr>
          <w:rFonts w:hint="eastAsia"/>
        </w:rPr>
        <w:t>顺序访问一个聚合对象中各个元素</w:t>
      </w:r>
      <w:r>
        <w:t xml:space="preserve">, </w:t>
      </w:r>
      <w:r>
        <w:rPr>
          <w:rFonts w:hint="eastAsia"/>
        </w:rPr>
        <w:t>而又不需暴露该对象的内部表示。</w:t>
      </w:r>
    </w:p>
    <w:p w:rsidR="00EA2416" w:rsidRDefault="00EA2416" w:rsidP="00EA2416">
      <w:r>
        <w:t xml:space="preserve">C. </w:t>
      </w:r>
      <w:r>
        <w:rPr>
          <w:rFonts w:hint="eastAsia"/>
        </w:rPr>
        <w:t>允许一个对象在其内部状态改变时改变它的行为。看起来似乎修改了它的类。</w:t>
      </w:r>
    </w:p>
    <w:p w:rsidR="00EA2416" w:rsidRDefault="00EA2416" w:rsidP="00EA2416">
      <w:r>
        <w:t xml:space="preserve">D. </w:t>
      </w:r>
      <w:r>
        <w:rPr>
          <w:rFonts w:hint="eastAsia"/>
        </w:rPr>
        <w:t>捕获一个对象的内部状态，并在该对象之外保存这个状态。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51"/>
        <w:gridCol w:w="751"/>
        <w:gridCol w:w="751"/>
        <w:gridCol w:w="752"/>
        <w:gridCol w:w="752"/>
        <w:gridCol w:w="746"/>
        <w:gridCol w:w="752"/>
        <w:gridCol w:w="752"/>
        <w:gridCol w:w="752"/>
        <w:gridCol w:w="752"/>
      </w:tblGrid>
      <w:tr w:rsidR="00EA2416" w:rsidTr="00EA2416">
        <w:trPr>
          <w:jc w:val="center"/>
        </w:trPr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r>
              <w:t>1</w:t>
            </w:r>
          </w:p>
        </w:tc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r>
              <w:t>2</w:t>
            </w:r>
          </w:p>
        </w:tc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r>
              <w:t>3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r>
              <w:t>4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r>
              <w:t>5</w:t>
            </w:r>
          </w:p>
        </w:tc>
        <w:tc>
          <w:tcPr>
            <w:tcW w:w="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r>
              <w:t>6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r>
              <w:t>7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r>
              <w:t>8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r>
              <w:t>9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r>
              <w:t>10</w:t>
            </w:r>
          </w:p>
        </w:tc>
      </w:tr>
      <w:tr w:rsidR="00EA2416" w:rsidTr="00EA2416">
        <w:trPr>
          <w:jc w:val="center"/>
        </w:trPr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A</w:t>
            </w:r>
          </w:p>
        </w:tc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D</w:t>
            </w:r>
          </w:p>
        </w:tc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A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C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D</w:t>
            </w:r>
          </w:p>
        </w:tc>
        <w:tc>
          <w:tcPr>
            <w:tcW w:w="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A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D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A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C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r>
              <w:t>C</w:t>
            </w:r>
          </w:p>
        </w:tc>
      </w:tr>
    </w:tbl>
    <w:p w:rsidR="00EA2416" w:rsidRDefault="00EA2416" w:rsidP="00EA2416">
      <w:pPr>
        <w:autoSpaceDE w:val="0"/>
        <w:autoSpaceDN w:val="0"/>
        <w:adjustRightInd w:val="0"/>
        <w:ind w:left="840" w:firstLine="420"/>
        <w:jc w:val="left"/>
        <w:rPr>
          <w:rFonts w:ascii="宋体" w:eastAsia="宋体" w:hAnsi="宋体" w:cs="宋体"/>
          <w:b/>
          <w:sz w:val="32"/>
          <w:szCs w:val="28"/>
        </w:rPr>
      </w:pPr>
      <w:r>
        <w:rPr>
          <w:rFonts w:ascii="宋体" w:eastAsia="宋体" w:hAnsi="宋体" w:cs="宋体" w:hint="eastAsia"/>
          <w:b/>
          <w:sz w:val="32"/>
          <w:szCs w:val="28"/>
        </w:rPr>
        <w:t>（四）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 xml:space="preserve">1. </w:t>
      </w:r>
      <w:r>
        <w:rPr>
          <w:rFonts w:hint="eastAsia"/>
          <w:szCs w:val="21"/>
        </w:rPr>
        <w:t>当我们想创建一个具体的对象而又不希望指定具体的类时，可以使用</w:t>
      </w:r>
      <w:r>
        <w:rPr>
          <w:szCs w:val="21"/>
        </w:rPr>
        <w:t xml:space="preserve">( </w:t>
      </w:r>
      <w:r w:rsidR="00687268">
        <w:rPr>
          <w:rFonts w:hint="eastAsia"/>
          <w:b/>
          <w:szCs w:val="21"/>
        </w:rPr>
        <w:t>A</w:t>
      </w:r>
      <w:r>
        <w:rPr>
          <w:szCs w:val="21"/>
        </w:rPr>
        <w:t xml:space="preserve"> )</w:t>
      </w:r>
      <w:r>
        <w:rPr>
          <w:rFonts w:hint="eastAsia"/>
          <w:szCs w:val="21"/>
        </w:rPr>
        <w:t>模式</w:t>
      </w:r>
    </w:p>
    <w:p w:rsidR="00EA2416" w:rsidRDefault="00EA2416" w:rsidP="00EA2416">
      <w:pPr>
        <w:rPr>
          <w:rFonts w:ascii="宋体" w:hAnsi="宋体"/>
          <w:szCs w:val="21"/>
        </w:rPr>
      </w:pPr>
      <w:r>
        <w:t xml:space="preserve">    A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创建型</w:t>
      </w:r>
      <w:r>
        <w:t xml:space="preserve">    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结构型</w:t>
      </w:r>
      <w:r>
        <w:rPr>
          <w:szCs w:val="21"/>
        </w:rPr>
        <w:t xml:space="preserve">     </w:t>
      </w:r>
      <w:r>
        <w:tab/>
        <w:t>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行为型</w:t>
      </w:r>
      <w:r>
        <w:t xml:space="preserve">         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szCs w:val="21"/>
        </w:rPr>
        <w:t>.</w:t>
      </w:r>
      <w:r>
        <w:rPr>
          <w:rFonts w:hint="eastAsia"/>
          <w:szCs w:val="21"/>
        </w:rPr>
        <w:t>以上都不对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 xml:space="preserve">2. </w:t>
      </w:r>
      <w:r>
        <w:rPr>
          <w:rFonts w:hint="eastAsia"/>
        </w:rPr>
        <w:t>以下对</w:t>
      </w:r>
      <w:r>
        <w:t>"</w:t>
      </w:r>
      <w:r>
        <w:rPr>
          <w:rFonts w:hint="eastAsia"/>
        </w:rPr>
        <w:t>开</w:t>
      </w:r>
      <w:r>
        <w:t>-</w:t>
      </w:r>
      <w:r>
        <w:rPr>
          <w:rFonts w:hint="eastAsia"/>
        </w:rPr>
        <w:t>闭</w:t>
      </w:r>
      <w:r>
        <w:t>"</w:t>
      </w:r>
      <w:r>
        <w:rPr>
          <w:rFonts w:hint="eastAsia"/>
        </w:rPr>
        <w:t>原则的一些描述错误的是</w:t>
      </w:r>
      <w:r>
        <w:t xml:space="preserve">( </w:t>
      </w:r>
      <w:r w:rsidR="00687268">
        <w:rPr>
          <w:rFonts w:hint="eastAsia"/>
          <w:b/>
        </w:rPr>
        <w:t>A</w:t>
      </w:r>
      <w:r>
        <w:t xml:space="preserve"> )</w:t>
      </w:r>
    </w:p>
    <w:p w:rsidR="00EA2416" w:rsidRDefault="00EA2416" w:rsidP="00EA2416">
      <w:pPr>
        <w:tabs>
          <w:tab w:val="left" w:pos="420"/>
        </w:tabs>
        <w:ind w:firstLineChars="200" w:firstLine="420"/>
        <w:rPr>
          <w:szCs w:val="21"/>
        </w:rPr>
      </w:pPr>
      <w:r>
        <w:rPr>
          <w:szCs w:val="21"/>
        </w:rPr>
        <w:t>A</w:t>
      </w:r>
      <w:r>
        <w:rPr>
          <w:rFonts w:ascii="宋体" w:hAnsi="宋体" w:cs="宋体" w:hint="eastAsia"/>
          <w:kern w:val="0"/>
        </w:rPr>
        <w:t>.</w:t>
      </w:r>
      <w:r>
        <w:t xml:space="preserve"> "</w:t>
      </w:r>
      <w:r>
        <w:rPr>
          <w:rFonts w:hint="eastAsia"/>
        </w:rPr>
        <w:t>开</w:t>
      </w:r>
      <w:r>
        <w:t>-</w:t>
      </w:r>
      <w:r>
        <w:rPr>
          <w:rFonts w:hint="eastAsia"/>
        </w:rPr>
        <w:t>闭</w:t>
      </w:r>
      <w:r>
        <w:t>"</w:t>
      </w:r>
      <w:r>
        <w:rPr>
          <w:rFonts w:hint="eastAsia"/>
        </w:rPr>
        <w:t>原则与</w:t>
      </w:r>
      <w:r>
        <w:t>"</w:t>
      </w:r>
      <w:r>
        <w:rPr>
          <w:rFonts w:hint="eastAsia"/>
        </w:rPr>
        <w:t>对可变性的封装原则</w:t>
      </w:r>
      <w:r>
        <w:t>"</w:t>
      </w:r>
      <w:r>
        <w:rPr>
          <w:rFonts w:hint="eastAsia"/>
        </w:rPr>
        <w:t>没有相似性</w:t>
      </w:r>
      <w:r>
        <w:rPr>
          <w:rFonts w:hint="eastAsia"/>
          <w:szCs w:val="21"/>
        </w:rPr>
        <w:t>。</w:t>
      </w:r>
    </w:p>
    <w:p w:rsidR="00EA2416" w:rsidRDefault="00EA2416" w:rsidP="00EA2416">
      <w:pPr>
        <w:tabs>
          <w:tab w:val="left" w:pos="840"/>
        </w:tabs>
        <w:ind w:leftChars="200" w:left="838" w:hangingChars="199" w:hanging="418"/>
        <w:rPr>
          <w:szCs w:val="21"/>
        </w:rPr>
      </w:pPr>
      <w:r>
        <w:rPr>
          <w:szCs w:val="21"/>
        </w:rPr>
        <w:t>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找到一个系统的可变元素</w:t>
      </w:r>
      <w:r>
        <w:t>,</w:t>
      </w:r>
      <w:r>
        <w:rPr>
          <w:rFonts w:hint="eastAsia"/>
        </w:rPr>
        <w:t>将它封装起来</w:t>
      </w:r>
      <w:r>
        <w:t>,</w:t>
      </w:r>
      <w:r>
        <w:rPr>
          <w:rFonts w:hint="eastAsia"/>
        </w:rPr>
        <w:t>叫</w:t>
      </w:r>
      <w:r>
        <w:t>"</w:t>
      </w:r>
      <w:r>
        <w:rPr>
          <w:rFonts w:hint="eastAsia"/>
        </w:rPr>
        <w:t>开</w:t>
      </w:r>
      <w:r>
        <w:t>-</w:t>
      </w:r>
      <w:r>
        <w:rPr>
          <w:rFonts w:hint="eastAsia"/>
        </w:rPr>
        <w:t>闭</w:t>
      </w:r>
      <w:r>
        <w:t>"</w:t>
      </w:r>
      <w:r>
        <w:rPr>
          <w:rFonts w:hint="eastAsia"/>
        </w:rPr>
        <w:t>原则</w:t>
      </w:r>
      <w:r>
        <w:rPr>
          <w:rFonts w:hint="eastAsia"/>
          <w:szCs w:val="21"/>
        </w:rPr>
        <w:t>。</w:t>
      </w:r>
    </w:p>
    <w:p w:rsidR="00EA2416" w:rsidRDefault="00EA2416" w:rsidP="00EA2416">
      <w:pPr>
        <w:tabs>
          <w:tab w:val="left" w:pos="420"/>
        </w:tabs>
        <w:ind w:firstLineChars="200" w:firstLine="420"/>
        <w:rPr>
          <w:szCs w:val="21"/>
        </w:rPr>
      </w:pPr>
      <w:r>
        <w:rPr>
          <w:szCs w:val="21"/>
        </w:rPr>
        <w:t>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对修改关闭</w:t>
      </w:r>
      <w:r>
        <w:t xml:space="preserve">: </w:t>
      </w:r>
      <w:r>
        <w:rPr>
          <w:rFonts w:hint="eastAsia"/>
        </w:rPr>
        <w:t>是其原则之一</w:t>
      </w:r>
      <w:r>
        <w:rPr>
          <w:rFonts w:hint="eastAsia"/>
          <w:szCs w:val="21"/>
        </w:rPr>
        <w:t>。</w:t>
      </w:r>
    </w:p>
    <w:p w:rsidR="00EA2416" w:rsidRDefault="00EA2416" w:rsidP="00EA2416">
      <w:pPr>
        <w:ind w:firstLineChars="200" w:firstLine="420"/>
      </w:pPr>
      <w:r>
        <w:rPr>
          <w:szCs w:val="21"/>
        </w:rPr>
        <w:t>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从抽象层导出一个或多个新的具体类可以改变系统的行为</w:t>
      </w:r>
      <w:r>
        <w:t>,</w:t>
      </w:r>
      <w:r>
        <w:rPr>
          <w:rFonts w:hint="eastAsia"/>
        </w:rPr>
        <w:t>是其原则之一</w:t>
      </w:r>
      <w:r>
        <w:rPr>
          <w:rFonts w:hint="eastAsia"/>
          <w:szCs w:val="21"/>
        </w:rPr>
        <w:t>。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 xml:space="preserve">3. </w:t>
      </w:r>
      <w:r>
        <w:rPr>
          <w:rFonts w:hint="eastAsia"/>
          <w:szCs w:val="21"/>
        </w:rPr>
        <w:t>依据设计模式思想，程序开发中应优先使用的是</w:t>
      </w:r>
      <w:r>
        <w:t xml:space="preserve">( </w:t>
      </w:r>
      <w:r w:rsidR="00687268">
        <w:rPr>
          <w:rFonts w:hint="eastAsia"/>
          <w:b/>
        </w:rPr>
        <w:t>B</w:t>
      </w:r>
      <w:r>
        <w:t xml:space="preserve"> )</w:t>
      </w:r>
      <w:r>
        <w:rPr>
          <w:rFonts w:hint="eastAsia"/>
          <w:szCs w:val="21"/>
        </w:rPr>
        <w:t>关系实现复用。</w:t>
      </w:r>
    </w:p>
    <w:p w:rsidR="00EA2416" w:rsidRDefault="00EA2416" w:rsidP="00EA2416">
      <w:r>
        <w:t xml:space="preserve">    A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继承</w:t>
      </w:r>
      <w:r>
        <w:t xml:space="preserve">    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组合聚合</w:t>
      </w:r>
      <w:r>
        <w:rPr>
          <w:szCs w:val="21"/>
        </w:rPr>
        <w:t xml:space="preserve">     </w:t>
      </w:r>
      <w:r>
        <w:tab/>
        <w:t>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创建</w:t>
      </w:r>
      <w:r>
        <w:t xml:space="preserve">         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szCs w:val="21"/>
        </w:rPr>
        <w:t>.</w:t>
      </w:r>
      <w:r>
        <w:rPr>
          <w:rFonts w:hint="eastAsia"/>
          <w:szCs w:val="21"/>
        </w:rPr>
        <w:t>以上都不对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>4. “知道的越少越好</w:t>
      </w:r>
      <w:r>
        <w:rPr>
          <w:rFonts w:hint="eastAsia"/>
          <w:szCs w:val="21"/>
        </w:rPr>
        <w:t>”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是对</w:t>
      </w:r>
      <w:r>
        <w:rPr>
          <w:szCs w:val="21"/>
        </w:rPr>
        <w:t xml:space="preserve">( </w:t>
      </w:r>
      <w:r w:rsidR="00687268">
        <w:rPr>
          <w:rFonts w:hint="eastAsia"/>
          <w:b/>
          <w:szCs w:val="21"/>
        </w:rPr>
        <w:t>D</w:t>
      </w:r>
      <w:r>
        <w:rPr>
          <w:szCs w:val="21"/>
        </w:rPr>
        <w:t xml:space="preserve"> )</w:t>
      </w:r>
      <w:r>
        <w:rPr>
          <w:rFonts w:hint="eastAsia"/>
          <w:szCs w:val="21"/>
        </w:rPr>
        <w:t>设计原则的通俗表述。</w:t>
      </w:r>
    </w:p>
    <w:p w:rsidR="00EA2416" w:rsidRDefault="00EA2416" w:rsidP="00EA2416">
      <w:pPr>
        <w:rPr>
          <w:rFonts w:ascii="宋体" w:hAnsi="宋体" w:cs="宋体"/>
          <w:kern w:val="0"/>
        </w:rPr>
      </w:pPr>
      <w:r>
        <w:t xml:space="preserve">     A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接口隔离</w:t>
      </w:r>
      <w:r>
        <w:t xml:space="preserve"> 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里氏代换</w:t>
      </w:r>
      <w:r>
        <w:rPr>
          <w:szCs w:val="21"/>
        </w:rPr>
        <w:t xml:space="preserve">     </w:t>
      </w:r>
      <w:r>
        <w:tab/>
        <w:t>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依赖倒转</w:t>
      </w:r>
      <w:r>
        <w:t xml:space="preserve">       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szCs w:val="21"/>
        </w:rPr>
        <w:t>.</w:t>
      </w:r>
      <w:r>
        <w:rPr>
          <w:rFonts w:hint="eastAsia"/>
          <w:szCs w:val="21"/>
        </w:rPr>
        <w:t>迪米特法则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>5. 在适配器模式中，</w:t>
      </w:r>
      <w:r>
        <w:rPr>
          <w:rFonts w:hint="eastAsia"/>
          <w:szCs w:val="21"/>
        </w:rPr>
        <w:t>对象适配器模式是对</w:t>
      </w:r>
      <w:r>
        <w:rPr>
          <w:szCs w:val="21"/>
        </w:rPr>
        <w:t xml:space="preserve">( </w:t>
      </w:r>
      <w:r w:rsidR="00687268">
        <w:rPr>
          <w:rFonts w:hint="eastAsia"/>
          <w:b/>
          <w:szCs w:val="21"/>
        </w:rPr>
        <w:t>A</w:t>
      </w:r>
      <w:r>
        <w:rPr>
          <w:szCs w:val="21"/>
        </w:rPr>
        <w:t xml:space="preserve"> )</w:t>
      </w:r>
      <w:r>
        <w:rPr>
          <w:rFonts w:hint="eastAsia"/>
          <w:szCs w:val="21"/>
        </w:rPr>
        <w:t>设计原则的典型应用</w:t>
      </w:r>
    </w:p>
    <w:p w:rsidR="00EA2416" w:rsidRDefault="00EA2416" w:rsidP="00EA2416">
      <w:pPr>
        <w:rPr>
          <w:szCs w:val="21"/>
        </w:rPr>
      </w:pPr>
      <w:r>
        <w:t xml:space="preserve">     A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合成聚合</w:t>
      </w:r>
      <w:r>
        <w:t xml:space="preserve"> 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里氏代换</w:t>
      </w:r>
      <w:r>
        <w:rPr>
          <w:szCs w:val="21"/>
        </w:rPr>
        <w:t xml:space="preserve">     </w:t>
      </w:r>
      <w:r>
        <w:tab/>
        <w:t>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依赖倒转</w:t>
      </w:r>
      <w:r>
        <w:t xml:space="preserve">       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szCs w:val="21"/>
        </w:rPr>
        <w:t>.</w:t>
      </w:r>
      <w:r>
        <w:rPr>
          <w:rFonts w:hint="eastAsia"/>
          <w:szCs w:val="21"/>
        </w:rPr>
        <w:t>迪米特法则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 xml:space="preserve">6. </w:t>
      </w:r>
      <w:r>
        <w:rPr>
          <w:rFonts w:hint="eastAsia"/>
        </w:rPr>
        <w:t>保证一个类仅有一个实例，并提供一个访问它的全局访问点。这句话是对</w:t>
      </w:r>
      <w:r>
        <w:t xml:space="preserve">( </w:t>
      </w:r>
      <w:r w:rsidR="00687268">
        <w:rPr>
          <w:rFonts w:hint="eastAsia"/>
          <w:b/>
        </w:rPr>
        <w:t>D</w:t>
      </w:r>
      <w:r>
        <w:t xml:space="preserve"> )</w:t>
      </w:r>
      <w:r>
        <w:rPr>
          <w:rFonts w:hint="eastAsia"/>
        </w:rPr>
        <w:t>设计模式的描述。</w:t>
      </w:r>
    </w:p>
    <w:p w:rsidR="00EA2416" w:rsidRDefault="00EA2416" w:rsidP="00EA2416">
      <w:r>
        <w:t xml:space="preserve">     A. </w:t>
      </w:r>
      <w:r>
        <w:rPr>
          <w:rFonts w:hint="eastAsia"/>
        </w:rPr>
        <w:t>外观模式</w:t>
      </w:r>
      <w:r>
        <w:t xml:space="preserve">               B. </w:t>
      </w:r>
      <w:r>
        <w:rPr>
          <w:rFonts w:hint="eastAsia"/>
        </w:rPr>
        <w:t>策略模式</w:t>
      </w:r>
    </w:p>
    <w:p w:rsidR="00EA2416" w:rsidRDefault="00EA2416" w:rsidP="00EA2416">
      <w:r>
        <w:t xml:space="preserve">     C. </w:t>
      </w:r>
      <w:r>
        <w:rPr>
          <w:rFonts w:hint="eastAsia"/>
        </w:rPr>
        <w:t>适配器模式</w:t>
      </w:r>
      <w:r>
        <w:t xml:space="preserve">             D. </w:t>
      </w:r>
      <w:r>
        <w:rPr>
          <w:rFonts w:hint="eastAsia"/>
        </w:rPr>
        <w:t>单例模式</w:t>
      </w:r>
    </w:p>
    <w:p w:rsidR="00EA2416" w:rsidRDefault="00EA2416" w:rsidP="00EA2416">
      <w:r>
        <w:t xml:space="preserve">7. </w:t>
      </w:r>
      <w:r>
        <w:rPr>
          <w:rFonts w:hint="eastAsia"/>
        </w:rPr>
        <w:t>以下意图哪个是用来描述策略模式？</w:t>
      </w:r>
      <w:r>
        <w:t xml:space="preserve">( </w:t>
      </w:r>
      <w:r w:rsidR="00687268">
        <w:rPr>
          <w:rFonts w:hint="eastAsia"/>
          <w:b/>
        </w:rPr>
        <w:t>D</w:t>
      </w:r>
      <w:r>
        <w:t xml:space="preserve"> )</w:t>
      </w:r>
    </w:p>
    <w:p w:rsidR="00EA2416" w:rsidRDefault="00EA2416" w:rsidP="00EA2416">
      <w:r>
        <w:t xml:space="preserve">A. </w:t>
      </w:r>
      <w:r>
        <w:rPr>
          <w:rFonts w:hint="eastAsia"/>
        </w:rPr>
        <w:t>将抽象部分与它的实现部分分离，使它们都可以独立地变化。</w:t>
      </w:r>
    </w:p>
    <w:p w:rsidR="00EA2416" w:rsidRDefault="00EA2416" w:rsidP="00EA2416">
      <w:r>
        <w:t xml:space="preserve">B. </w:t>
      </w:r>
      <w:r>
        <w:rPr>
          <w:rFonts w:hint="eastAsia"/>
        </w:rPr>
        <w:t>将一个复杂对象的构建与它的表示分离。</w:t>
      </w:r>
    </w:p>
    <w:p w:rsidR="00EA2416" w:rsidRDefault="00EA2416" w:rsidP="00EA2416">
      <w:r>
        <w:t xml:space="preserve">C. </w:t>
      </w:r>
      <w:r>
        <w:rPr>
          <w:rFonts w:hint="eastAsia"/>
        </w:rPr>
        <w:t>将抽象部分与它的实现部分分离，使它们都可以独立地变化。</w:t>
      </w:r>
    </w:p>
    <w:p w:rsidR="00EA2416" w:rsidRDefault="00EA2416" w:rsidP="00EA2416">
      <w:r>
        <w:t xml:space="preserve">D. </w:t>
      </w:r>
      <w:r>
        <w:rPr>
          <w:rFonts w:hint="eastAsia"/>
        </w:rPr>
        <w:t>定义一系列的算法</w:t>
      </w:r>
      <w:r>
        <w:t>,</w:t>
      </w:r>
      <w:r>
        <w:rPr>
          <w:rFonts w:hint="eastAsia"/>
        </w:rPr>
        <w:t>把它们一个个封装起来</w:t>
      </w:r>
      <w:r>
        <w:t xml:space="preserve">, </w:t>
      </w:r>
      <w:r>
        <w:rPr>
          <w:rFonts w:hint="eastAsia"/>
        </w:rPr>
        <w:t>并且使它们可相互替换。</w:t>
      </w:r>
    </w:p>
    <w:p w:rsidR="00EA2416" w:rsidRDefault="00EA2416" w:rsidP="00EA2416">
      <w:r>
        <w:t xml:space="preserve">8. </w:t>
      </w:r>
      <w:r>
        <w:rPr>
          <w:rFonts w:hint="eastAsia"/>
        </w:rPr>
        <w:t>以下不属于结构型模式是</w:t>
      </w:r>
      <w:r>
        <w:t xml:space="preserve">( </w:t>
      </w:r>
      <w:r w:rsidR="00687268">
        <w:rPr>
          <w:rFonts w:hint="eastAsia"/>
          <w:b/>
        </w:rPr>
        <w:t>C</w:t>
      </w:r>
      <w:r>
        <w:t xml:space="preserve"> )</w:t>
      </w:r>
    </w:p>
    <w:p w:rsidR="00EA2416" w:rsidRDefault="00EA2416" w:rsidP="00EA2416">
      <w:r>
        <w:t xml:space="preserve">     A. </w:t>
      </w:r>
      <w:r>
        <w:rPr>
          <w:rFonts w:hint="eastAsia"/>
        </w:rPr>
        <w:t>组合模式</w:t>
      </w:r>
      <w:r>
        <w:t xml:space="preserve">               B. </w:t>
      </w:r>
      <w:r>
        <w:rPr>
          <w:rFonts w:hint="eastAsia"/>
        </w:rPr>
        <w:t>适配器模式</w:t>
      </w:r>
    </w:p>
    <w:p w:rsidR="00EA2416" w:rsidRDefault="00EA2416" w:rsidP="00EA2416">
      <w:r>
        <w:t xml:space="preserve">     C. </w:t>
      </w:r>
      <w:r>
        <w:rPr>
          <w:rFonts w:hint="eastAsia"/>
        </w:rPr>
        <w:t>访问者模式</w:t>
      </w:r>
      <w:r>
        <w:t xml:space="preserve">             D. </w:t>
      </w:r>
      <w:r>
        <w:rPr>
          <w:rFonts w:hint="eastAsia"/>
        </w:rPr>
        <w:t>桥接模式</w:t>
      </w:r>
    </w:p>
    <w:p w:rsidR="00EA2416" w:rsidRDefault="00EA2416" w:rsidP="00EA2416">
      <w:r>
        <w:rPr>
          <w:rFonts w:ascii="宋体" w:hAnsi="宋体" w:cs="宋体" w:hint="eastAsia"/>
          <w:kern w:val="0"/>
        </w:rPr>
        <w:lastRenderedPageBreak/>
        <w:t xml:space="preserve">9. </w:t>
      </w:r>
      <w:r>
        <w:rPr>
          <w:rFonts w:hint="eastAsia"/>
        </w:rPr>
        <w:t>下面的类图表示的是哪个设计模式</w:t>
      </w:r>
      <w:r>
        <w:t xml:space="preserve">( </w:t>
      </w:r>
      <w:r w:rsidR="00687268">
        <w:rPr>
          <w:rFonts w:hint="eastAsia"/>
          <w:b/>
        </w:rPr>
        <w:t>D</w:t>
      </w:r>
      <w:r>
        <w:t xml:space="preserve"> )</w:t>
      </w:r>
    </w:p>
    <w:p w:rsidR="00EA2416" w:rsidRDefault="00EA2416" w:rsidP="00EA2416">
      <w:pPr>
        <w:rPr>
          <w:szCs w:val="21"/>
        </w:rPr>
      </w:pPr>
      <w:r>
        <w:rPr>
          <w:szCs w:val="21"/>
        </w:rPr>
        <w:t xml:space="preserve">    </w:t>
      </w:r>
      <w:r>
        <w:rPr>
          <w:noProof/>
        </w:rPr>
        <w:drawing>
          <wp:inline distT="0" distB="0" distL="0" distR="0">
            <wp:extent cx="4248150" cy="25431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1"/>
        </w:rPr>
        <w:t xml:space="preserve"> </w:t>
      </w:r>
    </w:p>
    <w:p w:rsidR="00EA2416" w:rsidRDefault="00EA2416" w:rsidP="00EA2416">
      <w:r>
        <w:t xml:space="preserve">     A</w:t>
      </w:r>
      <w:r>
        <w:rPr>
          <w:rFonts w:ascii="宋体" w:hAnsi="宋体" w:cs="宋体" w:hint="eastAsia"/>
          <w:kern w:val="0"/>
        </w:rPr>
        <w:t>. 策略</w:t>
      </w:r>
      <w:r>
        <w:rPr>
          <w:rFonts w:hint="eastAsia"/>
        </w:rPr>
        <w:t>模式</w:t>
      </w:r>
      <w:r>
        <w:t xml:space="preserve">           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状态模式</w:t>
      </w:r>
    </w:p>
    <w:p w:rsidR="00EA2416" w:rsidRDefault="00EA2416" w:rsidP="00EA2416">
      <w:r>
        <w:t xml:space="preserve">     C. </w:t>
      </w:r>
      <w:r>
        <w:rPr>
          <w:rFonts w:hint="eastAsia"/>
        </w:rPr>
        <w:t>适配器模式</w:t>
      </w:r>
      <w:r>
        <w:t xml:space="preserve">             D. </w:t>
      </w:r>
      <w:r>
        <w:rPr>
          <w:rFonts w:hint="eastAsia"/>
        </w:rPr>
        <w:t>桥接模式</w:t>
      </w:r>
    </w:p>
    <w:p w:rsidR="00EA2416" w:rsidRDefault="00EA2416" w:rsidP="00EA2416">
      <w:r>
        <w:t xml:space="preserve">10. </w:t>
      </w:r>
      <w:r>
        <w:rPr>
          <w:rFonts w:hint="eastAsia"/>
        </w:rPr>
        <w:t>以下意图哪个是用来描述状态模式？</w:t>
      </w:r>
      <w:r>
        <w:t xml:space="preserve">( </w:t>
      </w:r>
      <w:r w:rsidR="00687268">
        <w:rPr>
          <w:rFonts w:hint="eastAsia"/>
          <w:b/>
        </w:rPr>
        <w:t>C</w:t>
      </w:r>
      <w:r>
        <w:t xml:space="preserve"> ) </w:t>
      </w:r>
    </w:p>
    <w:p w:rsidR="00EA2416" w:rsidRDefault="00EA2416" w:rsidP="00EA2416">
      <w:r>
        <w:t xml:space="preserve">A. </w:t>
      </w:r>
      <w:r>
        <w:rPr>
          <w:rFonts w:hint="eastAsia"/>
        </w:rPr>
        <w:t>使多个对象都有机会处理请求，避免请求的发送者和接收者之间的耦合关系。</w:t>
      </w:r>
    </w:p>
    <w:p w:rsidR="00EA2416" w:rsidRDefault="00EA2416" w:rsidP="00EA2416">
      <w:r>
        <w:t xml:space="preserve">B. </w:t>
      </w:r>
      <w:r>
        <w:rPr>
          <w:rFonts w:hint="eastAsia"/>
        </w:rPr>
        <w:t>顺序访问一个聚合对象中各个元素</w:t>
      </w:r>
      <w:r>
        <w:t xml:space="preserve">, </w:t>
      </w:r>
      <w:r>
        <w:rPr>
          <w:rFonts w:hint="eastAsia"/>
        </w:rPr>
        <w:t>而又不需暴露该对象的内部表示。</w:t>
      </w:r>
    </w:p>
    <w:p w:rsidR="00EA2416" w:rsidRDefault="00EA2416" w:rsidP="00EA2416">
      <w:r>
        <w:t xml:space="preserve">C. </w:t>
      </w:r>
      <w:r>
        <w:rPr>
          <w:rFonts w:hint="eastAsia"/>
        </w:rPr>
        <w:t>允许一个对象在其内部状态改变时改变它的行为。看起来似乎修改了它的类。</w:t>
      </w:r>
    </w:p>
    <w:p w:rsidR="00EA2416" w:rsidRDefault="00EA2416" w:rsidP="00EA2416">
      <w:r>
        <w:t xml:space="preserve">D. </w:t>
      </w:r>
      <w:r>
        <w:rPr>
          <w:rFonts w:hint="eastAsia"/>
        </w:rPr>
        <w:t>捕获一个对象的内部状态，并在该对象之外保存这个状态。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51"/>
        <w:gridCol w:w="751"/>
        <w:gridCol w:w="751"/>
        <w:gridCol w:w="752"/>
        <w:gridCol w:w="752"/>
        <w:gridCol w:w="746"/>
        <w:gridCol w:w="752"/>
        <w:gridCol w:w="752"/>
        <w:gridCol w:w="752"/>
        <w:gridCol w:w="752"/>
      </w:tblGrid>
      <w:tr w:rsidR="00EA2416" w:rsidTr="00EA2416">
        <w:trPr>
          <w:jc w:val="center"/>
        </w:trPr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1</w:t>
            </w:r>
          </w:p>
        </w:tc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2</w:t>
            </w:r>
          </w:p>
        </w:tc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3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4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5</w:t>
            </w:r>
          </w:p>
        </w:tc>
        <w:tc>
          <w:tcPr>
            <w:tcW w:w="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6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7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8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9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10</w:t>
            </w:r>
          </w:p>
        </w:tc>
      </w:tr>
      <w:tr w:rsidR="00EA2416" w:rsidTr="00EA2416">
        <w:trPr>
          <w:jc w:val="center"/>
        </w:trPr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eastAsia="宋体" w:hAnsi="宋体"/>
                <w:color w:val="000000"/>
                <w:sz w:val="20"/>
                <w:szCs w:val="32"/>
              </w:rPr>
            </w:pPr>
            <w:r>
              <w:rPr>
                <w:rFonts w:ascii="宋体" w:eastAsia="宋体" w:hAnsi="宋体" w:hint="eastAsia"/>
                <w:color w:val="000000"/>
                <w:sz w:val="20"/>
                <w:szCs w:val="32"/>
              </w:rPr>
              <w:t>A</w:t>
            </w:r>
          </w:p>
        </w:tc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eastAsia="宋体" w:hAnsi="宋体"/>
                <w:color w:val="000000"/>
                <w:sz w:val="20"/>
                <w:szCs w:val="32"/>
              </w:rPr>
            </w:pPr>
            <w:r>
              <w:rPr>
                <w:rFonts w:ascii="宋体" w:eastAsia="宋体" w:hAnsi="宋体" w:hint="eastAsia"/>
                <w:color w:val="000000"/>
                <w:sz w:val="20"/>
                <w:szCs w:val="32"/>
              </w:rPr>
              <w:t>A</w:t>
            </w:r>
          </w:p>
        </w:tc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eastAsia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B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eastAsia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D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eastAsia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A</w:t>
            </w:r>
          </w:p>
        </w:tc>
        <w:tc>
          <w:tcPr>
            <w:tcW w:w="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eastAsia="宋体" w:hAnsi="宋体"/>
                <w:color w:val="000000"/>
                <w:sz w:val="20"/>
                <w:szCs w:val="32"/>
              </w:rPr>
            </w:pPr>
            <w:r>
              <w:rPr>
                <w:rFonts w:ascii="宋体" w:eastAsia="宋体" w:hAnsi="宋体" w:hint="eastAsia"/>
                <w:color w:val="000000"/>
                <w:sz w:val="20"/>
                <w:szCs w:val="32"/>
              </w:rPr>
              <w:t>D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eastAsia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D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eastAsia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C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eastAsia="宋体" w:hAnsi="宋体"/>
                <w:color w:val="000000"/>
                <w:sz w:val="20"/>
                <w:szCs w:val="32"/>
              </w:rPr>
            </w:pPr>
            <w:r>
              <w:rPr>
                <w:rFonts w:ascii="宋体" w:eastAsia="宋体" w:hAnsi="宋体" w:hint="eastAsia"/>
                <w:color w:val="000000"/>
                <w:sz w:val="20"/>
                <w:szCs w:val="32"/>
              </w:rPr>
              <w:t>D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eastAsia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C</w:t>
            </w:r>
          </w:p>
        </w:tc>
      </w:tr>
    </w:tbl>
    <w:p w:rsidR="00EA2416" w:rsidRDefault="00EA2416" w:rsidP="00EA2416">
      <w:pPr>
        <w:autoSpaceDE w:val="0"/>
        <w:autoSpaceDN w:val="0"/>
        <w:adjustRightInd w:val="0"/>
        <w:ind w:left="840" w:firstLine="420"/>
        <w:jc w:val="left"/>
        <w:rPr>
          <w:rFonts w:ascii="宋体" w:eastAsia="宋体" w:hAnsi="宋体" w:cs="宋体"/>
          <w:b/>
          <w:sz w:val="32"/>
          <w:szCs w:val="28"/>
        </w:rPr>
      </w:pPr>
      <w:r>
        <w:rPr>
          <w:rFonts w:ascii="宋体" w:eastAsia="宋体" w:hAnsi="宋体" w:cs="宋体" w:hint="eastAsia"/>
          <w:b/>
          <w:sz w:val="32"/>
          <w:szCs w:val="28"/>
        </w:rPr>
        <w:t>（五）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 xml:space="preserve">1. </w:t>
      </w:r>
      <w:r>
        <w:rPr>
          <w:rFonts w:hint="eastAsia"/>
        </w:rPr>
        <w:t>常用的设计模式可分为</w:t>
      </w:r>
      <w:r>
        <w:t xml:space="preserve">( </w:t>
      </w:r>
      <w:r w:rsidR="00E96611">
        <w:rPr>
          <w:rFonts w:hint="eastAsia"/>
          <w:b/>
        </w:rPr>
        <w:t>A</w:t>
      </w:r>
      <w:r>
        <w:t xml:space="preserve"> )</w:t>
      </w:r>
    </w:p>
    <w:p w:rsidR="00EA2416" w:rsidRDefault="00EA2416" w:rsidP="00EA2416">
      <w:r>
        <w:t xml:space="preserve">     A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创建型、结构型和行为型</w:t>
      </w:r>
      <w:r>
        <w:t xml:space="preserve">       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对象型、结构型和行为型</w:t>
      </w:r>
    </w:p>
    <w:p w:rsidR="00EA2416" w:rsidRDefault="00EA2416" w:rsidP="00EA2416">
      <w:r>
        <w:tab/>
        <w:t xml:space="preserve"> 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过程型、创建型和结构型</w:t>
      </w:r>
      <w:r>
        <w:t xml:space="preserve">           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抽象型、接口型和实现型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>2. “</w:t>
      </w:r>
      <w:r>
        <w:rPr>
          <w:rFonts w:hint="eastAsia"/>
          <w:szCs w:val="21"/>
        </w:rPr>
        <w:t>不要和陌生人说话”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是对</w:t>
      </w:r>
      <w:r>
        <w:rPr>
          <w:szCs w:val="21"/>
        </w:rPr>
        <w:t xml:space="preserve">( </w:t>
      </w:r>
      <w:r w:rsidR="00E96611">
        <w:rPr>
          <w:rFonts w:hint="eastAsia"/>
          <w:b/>
          <w:szCs w:val="21"/>
        </w:rPr>
        <w:t>D</w:t>
      </w:r>
      <w:r>
        <w:rPr>
          <w:szCs w:val="21"/>
        </w:rPr>
        <w:t xml:space="preserve"> )</w:t>
      </w:r>
      <w:r>
        <w:rPr>
          <w:rFonts w:hint="eastAsia"/>
          <w:szCs w:val="21"/>
        </w:rPr>
        <w:t>设计原则的通俗表述。</w:t>
      </w:r>
    </w:p>
    <w:p w:rsidR="00EA2416" w:rsidRDefault="00EA2416" w:rsidP="00EA2416">
      <w:pPr>
        <w:rPr>
          <w:rFonts w:ascii="宋体" w:hAnsi="宋体" w:cs="宋体"/>
          <w:kern w:val="0"/>
        </w:rPr>
      </w:pPr>
      <w:r>
        <w:t xml:space="preserve">     A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接口隔离</w:t>
      </w:r>
      <w:r>
        <w:t xml:space="preserve"> 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里氏代换</w:t>
      </w:r>
      <w:r>
        <w:rPr>
          <w:szCs w:val="21"/>
        </w:rPr>
        <w:t xml:space="preserve">     </w:t>
      </w:r>
      <w:r>
        <w:tab/>
        <w:t>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依赖倒转</w:t>
      </w:r>
      <w:r>
        <w:t xml:space="preserve">       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szCs w:val="21"/>
        </w:rPr>
        <w:t>.</w:t>
      </w:r>
      <w:r>
        <w:rPr>
          <w:rFonts w:hint="eastAsia"/>
          <w:szCs w:val="21"/>
        </w:rPr>
        <w:t>迪米特法则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>3. 在适配器模式中，</w:t>
      </w:r>
      <w:r>
        <w:rPr>
          <w:rFonts w:hint="eastAsia"/>
          <w:szCs w:val="21"/>
        </w:rPr>
        <w:t>对象适配器模式是对</w:t>
      </w:r>
      <w:r>
        <w:rPr>
          <w:szCs w:val="21"/>
        </w:rPr>
        <w:t xml:space="preserve">( </w:t>
      </w:r>
      <w:r w:rsidR="00E96611">
        <w:rPr>
          <w:rFonts w:hint="eastAsia"/>
          <w:b/>
          <w:szCs w:val="21"/>
        </w:rPr>
        <w:t>A</w:t>
      </w:r>
      <w:r>
        <w:rPr>
          <w:szCs w:val="21"/>
        </w:rPr>
        <w:t xml:space="preserve"> )</w:t>
      </w:r>
      <w:r>
        <w:rPr>
          <w:rFonts w:hint="eastAsia"/>
          <w:szCs w:val="21"/>
        </w:rPr>
        <w:t>设计原则的典型应用</w:t>
      </w:r>
    </w:p>
    <w:p w:rsidR="00EA2416" w:rsidRDefault="00EA2416" w:rsidP="00EA2416">
      <w:pPr>
        <w:rPr>
          <w:szCs w:val="21"/>
        </w:rPr>
      </w:pPr>
      <w:r>
        <w:t xml:space="preserve">     A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合成聚合</w:t>
      </w:r>
      <w:r>
        <w:t xml:space="preserve">     B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里氏代换</w:t>
      </w:r>
      <w:r>
        <w:rPr>
          <w:szCs w:val="21"/>
        </w:rPr>
        <w:t xml:space="preserve">     </w:t>
      </w:r>
      <w:r>
        <w:tab/>
        <w:t>C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  <w:szCs w:val="21"/>
        </w:rPr>
        <w:t>依赖倒转</w:t>
      </w:r>
      <w:r>
        <w:t xml:space="preserve">       D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szCs w:val="21"/>
        </w:rPr>
        <w:t>.</w:t>
      </w:r>
      <w:r>
        <w:rPr>
          <w:rFonts w:hint="eastAsia"/>
          <w:szCs w:val="21"/>
        </w:rPr>
        <w:t>迪米特法则</w:t>
      </w:r>
    </w:p>
    <w:p w:rsidR="00EA2416" w:rsidRDefault="00EA2416" w:rsidP="00EA2416">
      <w:r>
        <w:t xml:space="preserve">4. </w:t>
      </w:r>
      <w:r>
        <w:rPr>
          <w:rFonts w:hint="eastAsia"/>
        </w:rPr>
        <w:t>将一个类的接口转换成客户希望的另一个接口，这句话是对（</w:t>
      </w:r>
      <w:r w:rsidR="00E96611">
        <w:rPr>
          <w:rFonts w:hint="eastAsia"/>
          <w:b/>
        </w:rPr>
        <w:t>C</w:t>
      </w:r>
      <w:r>
        <w:rPr>
          <w:rFonts w:hint="eastAsia"/>
        </w:rPr>
        <w:t>）设计模式的描述</w:t>
      </w:r>
    </w:p>
    <w:p w:rsidR="00EA2416" w:rsidRDefault="00EA2416" w:rsidP="00EA2416">
      <w:r>
        <w:t xml:space="preserve">     A. </w:t>
      </w:r>
      <w:r>
        <w:rPr>
          <w:rFonts w:hint="eastAsia"/>
        </w:rPr>
        <w:t>策略模式</w:t>
      </w:r>
      <w:r>
        <w:t xml:space="preserve">       B. </w:t>
      </w:r>
      <w:r>
        <w:rPr>
          <w:rFonts w:hint="eastAsia"/>
        </w:rPr>
        <w:t>桥接模式</w:t>
      </w:r>
      <w:r>
        <w:tab/>
        <w:t xml:space="preserve"> C. </w:t>
      </w:r>
      <w:r>
        <w:rPr>
          <w:rFonts w:hint="eastAsia"/>
        </w:rPr>
        <w:t>适配器模式</w:t>
      </w:r>
      <w:r>
        <w:t xml:space="preserve">           D. </w:t>
      </w:r>
      <w:r>
        <w:rPr>
          <w:rFonts w:hint="eastAsia"/>
        </w:rPr>
        <w:t>单例模式</w:t>
      </w:r>
    </w:p>
    <w:p w:rsidR="00EA2416" w:rsidRDefault="00EA2416" w:rsidP="00EA2416">
      <w:r>
        <w:t xml:space="preserve">5. </w:t>
      </w:r>
      <w:r>
        <w:rPr>
          <w:rFonts w:hint="eastAsia"/>
        </w:rPr>
        <w:t>以下设计模式中属于结构模式的是</w:t>
      </w:r>
      <w:r>
        <w:t xml:space="preserve">( </w:t>
      </w:r>
      <w:r w:rsidR="00E96611">
        <w:rPr>
          <w:rFonts w:hint="eastAsia"/>
          <w:b/>
        </w:rPr>
        <w:t>D</w:t>
      </w:r>
      <w:r>
        <w:t xml:space="preserve"> )</w:t>
      </w:r>
    </w:p>
    <w:p w:rsidR="00EA2416" w:rsidRDefault="00EA2416" w:rsidP="00EA2416">
      <w:r>
        <w:t xml:space="preserve">     A. </w:t>
      </w:r>
      <w:r>
        <w:rPr>
          <w:rFonts w:hint="eastAsia"/>
        </w:rPr>
        <w:t>观察者模式</w:t>
      </w:r>
      <w:r>
        <w:t xml:space="preserve">        B. </w:t>
      </w:r>
      <w:r>
        <w:rPr>
          <w:rFonts w:hint="eastAsia"/>
        </w:rPr>
        <w:t>单例模式</w:t>
      </w:r>
      <w:r>
        <w:t xml:space="preserve"> </w:t>
      </w:r>
      <w:r>
        <w:tab/>
        <w:t xml:space="preserve">C. </w:t>
      </w:r>
      <w:r>
        <w:rPr>
          <w:rFonts w:hint="eastAsia"/>
        </w:rPr>
        <w:t>迭代器模式</w:t>
      </w:r>
      <w:r>
        <w:t xml:space="preserve">          D. </w:t>
      </w:r>
      <w:r>
        <w:rPr>
          <w:rFonts w:hint="eastAsia"/>
        </w:rPr>
        <w:t>适配器模式</w:t>
      </w:r>
    </w:p>
    <w:p w:rsidR="00EA2416" w:rsidRDefault="00EA2416" w:rsidP="00EA2416">
      <w:r>
        <w:t xml:space="preserve">6. </w:t>
      </w:r>
      <w:r>
        <w:rPr>
          <w:rFonts w:hint="eastAsia"/>
        </w:rPr>
        <w:t>以下意图哪个是用来描述命令模式？</w:t>
      </w:r>
      <w:r>
        <w:t xml:space="preserve">( </w:t>
      </w:r>
      <w:r w:rsidR="00E96611">
        <w:rPr>
          <w:rFonts w:hint="eastAsia"/>
          <w:b/>
        </w:rPr>
        <w:t>A</w:t>
      </w:r>
      <w:r>
        <w:t xml:space="preserve"> )</w:t>
      </w:r>
    </w:p>
    <w:p w:rsidR="00EA2416" w:rsidRDefault="00EA2416" w:rsidP="00EA2416">
      <w:r>
        <w:t xml:space="preserve">A. </w:t>
      </w:r>
      <w:r>
        <w:rPr>
          <w:rFonts w:hint="eastAsia"/>
        </w:rPr>
        <w:t>将一个请求封装为一个对象，从而使你可用不同的请求对客户进行参数化。</w:t>
      </w:r>
    </w:p>
    <w:p w:rsidR="00EA2416" w:rsidRDefault="00EA2416" w:rsidP="00EA2416">
      <w:r>
        <w:t xml:space="preserve">B. </w:t>
      </w:r>
      <w:r>
        <w:rPr>
          <w:rFonts w:hint="eastAsia"/>
        </w:rPr>
        <w:t>定义一系列的算法</w:t>
      </w:r>
      <w:r>
        <w:t>,</w:t>
      </w:r>
      <w:r>
        <w:rPr>
          <w:rFonts w:hint="eastAsia"/>
        </w:rPr>
        <w:t>把它们一个个封装起来</w:t>
      </w:r>
      <w:r>
        <w:t xml:space="preserve">, </w:t>
      </w:r>
      <w:r>
        <w:rPr>
          <w:rFonts w:hint="eastAsia"/>
        </w:rPr>
        <w:t>并且使它们可相互替换。</w:t>
      </w:r>
    </w:p>
    <w:p w:rsidR="00EA2416" w:rsidRDefault="00EA2416" w:rsidP="00EA2416">
      <w:r>
        <w:t xml:space="preserve">C. </w:t>
      </w:r>
      <w:r>
        <w:rPr>
          <w:rFonts w:hint="eastAsia"/>
        </w:rPr>
        <w:t>为其他对象提供一种代理以控制对这个对象的访问。</w:t>
      </w:r>
    </w:p>
    <w:p w:rsidR="00EA2416" w:rsidRDefault="00EA2416" w:rsidP="00EA2416">
      <w:r>
        <w:t xml:space="preserve">    D. </w:t>
      </w:r>
      <w:r>
        <w:rPr>
          <w:rFonts w:hint="eastAsia"/>
        </w:rPr>
        <w:t>保证一个类仅有一个实例，并提供一个访问它的全局访问点。</w:t>
      </w:r>
    </w:p>
    <w:p w:rsidR="00EA2416" w:rsidRDefault="00EA2416" w:rsidP="00EA2416">
      <w:r>
        <w:t xml:space="preserve">7. </w:t>
      </w:r>
      <w:r>
        <w:rPr>
          <w:rFonts w:hint="eastAsia"/>
        </w:rPr>
        <w:t>下面的类图表示的是哪个设计模式</w:t>
      </w:r>
      <w:r>
        <w:t xml:space="preserve">( </w:t>
      </w:r>
      <w:r w:rsidR="00E96611">
        <w:rPr>
          <w:rFonts w:hint="eastAsia"/>
          <w:b/>
        </w:rPr>
        <w:t>D</w:t>
      </w:r>
      <w:r>
        <w:t xml:space="preserve"> )</w:t>
      </w:r>
    </w:p>
    <w:p w:rsidR="00EA2416" w:rsidRDefault="00EA2416" w:rsidP="00EA2416">
      <w:r>
        <w:t xml:space="preserve">     A. </w:t>
      </w:r>
      <w:r>
        <w:rPr>
          <w:rFonts w:hint="eastAsia"/>
        </w:rPr>
        <w:t>抽象工厂模式</w:t>
      </w:r>
      <w:r>
        <w:t xml:space="preserve">   B. </w:t>
      </w:r>
      <w:r>
        <w:rPr>
          <w:rFonts w:hint="eastAsia"/>
        </w:rPr>
        <w:t>桥接模式</w:t>
      </w:r>
      <w:r>
        <w:t xml:space="preserve">     C. </w:t>
      </w:r>
      <w:r>
        <w:rPr>
          <w:rFonts w:hint="eastAsia"/>
        </w:rPr>
        <w:t>状态模式</w:t>
      </w:r>
      <w:r>
        <w:t xml:space="preserve">        D. </w:t>
      </w:r>
      <w:r>
        <w:rPr>
          <w:rFonts w:hint="eastAsia"/>
        </w:rPr>
        <w:t>适配器模式</w:t>
      </w:r>
    </w:p>
    <w:p w:rsidR="00EA2416" w:rsidRDefault="00EA2416" w:rsidP="00EA2416">
      <w:r>
        <w:rPr>
          <w:noProof/>
        </w:rPr>
        <w:lastRenderedPageBreak/>
        <w:drawing>
          <wp:inline distT="0" distB="0" distL="0" distR="0">
            <wp:extent cx="4781550" cy="15335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416" w:rsidRDefault="00EA2416" w:rsidP="00EA2416">
      <w:pPr>
        <w:ind w:left="2520" w:firstLine="420"/>
      </w:pPr>
      <w:r>
        <w:t xml:space="preserve">    </w:t>
      </w:r>
      <w:r>
        <w:rPr>
          <w:rFonts w:hint="eastAsia"/>
        </w:rPr>
        <w:t>图</w:t>
      </w:r>
      <w:r>
        <w:t>1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 xml:space="preserve">8. </w:t>
      </w:r>
      <w:r>
        <w:t>Open-Close</w:t>
      </w:r>
      <w:r>
        <w:rPr>
          <w:rFonts w:hint="eastAsia"/>
        </w:rPr>
        <w:t>开闭原则的含义是一个软件实体</w:t>
      </w:r>
      <w:r>
        <w:t xml:space="preserve">( </w:t>
      </w:r>
      <w:r w:rsidR="00CD5832">
        <w:rPr>
          <w:rFonts w:hint="eastAsia"/>
          <w:b/>
        </w:rPr>
        <w:t>A</w:t>
      </w:r>
      <w:r>
        <w:t xml:space="preserve"> )</w:t>
      </w:r>
    </w:p>
    <w:p w:rsidR="00EA2416" w:rsidRDefault="00EA2416" w:rsidP="00EA2416">
      <w:pPr>
        <w:tabs>
          <w:tab w:val="left" w:pos="420"/>
        </w:tabs>
        <w:ind w:firstLineChars="200" w:firstLine="420"/>
        <w:rPr>
          <w:szCs w:val="21"/>
        </w:rPr>
      </w:pPr>
      <w:r>
        <w:rPr>
          <w:szCs w:val="21"/>
        </w:rPr>
        <w:t>A</w:t>
      </w:r>
      <w:r>
        <w:rPr>
          <w:rFonts w:ascii="宋体" w:hAnsi="宋体" w:cs="宋体" w:hint="eastAsia"/>
          <w:kern w:val="0"/>
        </w:rPr>
        <w:t>.</w:t>
      </w:r>
      <w:r>
        <w:t xml:space="preserve"> </w:t>
      </w:r>
      <w:r>
        <w:rPr>
          <w:rFonts w:hint="eastAsia"/>
        </w:rPr>
        <w:t>应当对扩展开放，对修改关闭</w:t>
      </w:r>
      <w:r>
        <w:rPr>
          <w:rFonts w:hint="eastAsia"/>
          <w:szCs w:val="21"/>
        </w:rPr>
        <w:t>。</w:t>
      </w:r>
    </w:p>
    <w:p w:rsidR="00EA2416" w:rsidRDefault="00EA2416" w:rsidP="00EA2416">
      <w:r>
        <w:t xml:space="preserve">B. </w:t>
      </w:r>
      <w:r>
        <w:rPr>
          <w:rFonts w:hint="eastAsia"/>
        </w:rPr>
        <w:t>应当对修改开放，对扩展关闭。</w:t>
      </w:r>
    </w:p>
    <w:p w:rsidR="00EA2416" w:rsidRDefault="00EA2416" w:rsidP="00EA2416">
      <w:r>
        <w:t xml:space="preserve">C. </w:t>
      </w:r>
      <w:r>
        <w:rPr>
          <w:rFonts w:hint="eastAsia"/>
        </w:rPr>
        <w:t>应当对继承开放，对修改关闭。</w:t>
      </w:r>
    </w:p>
    <w:p w:rsidR="00EA2416" w:rsidRDefault="00EA2416" w:rsidP="00EA2416">
      <w:r>
        <w:t xml:space="preserve">D. </w:t>
      </w:r>
      <w:r>
        <w:rPr>
          <w:rFonts w:hint="eastAsia"/>
        </w:rPr>
        <w:t>以上都不对。</w:t>
      </w:r>
    </w:p>
    <w:p w:rsidR="00EA2416" w:rsidRDefault="00EA2416" w:rsidP="00EA2416">
      <w:r>
        <w:t xml:space="preserve">9. </w:t>
      </w:r>
      <w:r>
        <w:rPr>
          <w:rFonts w:hint="eastAsia"/>
        </w:rPr>
        <w:t>以下意图哪个是用来描述组合模式？</w:t>
      </w:r>
      <w:r>
        <w:t xml:space="preserve">( </w:t>
      </w:r>
      <w:r w:rsidR="00CD5832">
        <w:rPr>
          <w:rFonts w:hint="eastAsia"/>
          <w:b/>
        </w:rPr>
        <w:t>C</w:t>
      </w:r>
      <w:r>
        <w:t xml:space="preserve"> )</w:t>
      </w:r>
    </w:p>
    <w:p w:rsidR="00EA2416" w:rsidRDefault="00EA2416" w:rsidP="00EA2416">
      <w:r>
        <w:t xml:space="preserve">A. </w:t>
      </w:r>
      <w:r>
        <w:rPr>
          <w:rFonts w:hint="eastAsia"/>
        </w:rPr>
        <w:t>为其他对象提供一种代理以控制对这个对象的访问。</w:t>
      </w:r>
    </w:p>
    <w:p w:rsidR="00EA2416" w:rsidRDefault="00EA2416" w:rsidP="00EA2416">
      <w:r>
        <w:t xml:space="preserve">B. </w:t>
      </w:r>
      <w:r>
        <w:rPr>
          <w:rFonts w:hint="eastAsia"/>
        </w:rPr>
        <w:t>运用共享技术有效地支持大量细粒度的对象。</w:t>
      </w:r>
    </w:p>
    <w:p w:rsidR="00EA2416" w:rsidRDefault="00EA2416" w:rsidP="00EA2416">
      <w:r>
        <w:t xml:space="preserve">C. </w:t>
      </w:r>
      <w:r>
        <w:rPr>
          <w:rFonts w:hint="eastAsia"/>
        </w:rPr>
        <w:t>将对象组合成树形结构以表示“部分</w:t>
      </w:r>
      <w:r>
        <w:t>-</w:t>
      </w:r>
      <w:r>
        <w:rPr>
          <w:rFonts w:hint="eastAsia"/>
        </w:rPr>
        <w:t>整体”的层次结构。</w:t>
      </w:r>
    </w:p>
    <w:p w:rsidR="00EA2416" w:rsidRDefault="00EA2416" w:rsidP="00EA2416">
      <w:r>
        <w:t xml:space="preserve">D. </w:t>
      </w:r>
      <w:r>
        <w:rPr>
          <w:rFonts w:hint="eastAsia"/>
        </w:rPr>
        <w:t>将一个复杂对象的构建与它的表示分离。</w:t>
      </w:r>
    </w:p>
    <w:p w:rsidR="00EA2416" w:rsidRDefault="00EA2416" w:rsidP="00EA2416">
      <w:r>
        <w:t xml:space="preserve">10. </w:t>
      </w:r>
      <w:r>
        <w:rPr>
          <w:rFonts w:hint="eastAsia"/>
        </w:rPr>
        <w:t>以下意图哪个是用来描述状态模式？</w:t>
      </w:r>
      <w:r>
        <w:t xml:space="preserve">( </w:t>
      </w:r>
      <w:r w:rsidR="00CD5832">
        <w:rPr>
          <w:rFonts w:hint="eastAsia"/>
          <w:b/>
        </w:rPr>
        <w:t>C</w:t>
      </w:r>
      <w:r>
        <w:t xml:space="preserve"> )</w:t>
      </w:r>
    </w:p>
    <w:p w:rsidR="00EA2416" w:rsidRDefault="00EA2416" w:rsidP="00EA2416">
      <w:r>
        <w:t xml:space="preserve">A. </w:t>
      </w:r>
      <w:r>
        <w:rPr>
          <w:rFonts w:hint="eastAsia"/>
        </w:rPr>
        <w:t>使多个对象都有机会处理请求，避免请求的发送者和接收者之间的耦合关系。</w:t>
      </w:r>
    </w:p>
    <w:p w:rsidR="00EA2416" w:rsidRDefault="00EA2416" w:rsidP="00EA2416">
      <w:r>
        <w:t xml:space="preserve">B. </w:t>
      </w:r>
      <w:r>
        <w:rPr>
          <w:rFonts w:hint="eastAsia"/>
        </w:rPr>
        <w:t>顺序访问一个聚合对象中各个元素</w:t>
      </w:r>
      <w:r>
        <w:t xml:space="preserve">, </w:t>
      </w:r>
      <w:r>
        <w:rPr>
          <w:rFonts w:hint="eastAsia"/>
        </w:rPr>
        <w:t>而又不需暴露该对象的内部表示。</w:t>
      </w:r>
    </w:p>
    <w:p w:rsidR="00EA2416" w:rsidRDefault="00EA2416" w:rsidP="00EA2416">
      <w:r>
        <w:t xml:space="preserve">C. </w:t>
      </w:r>
      <w:r>
        <w:rPr>
          <w:rFonts w:hint="eastAsia"/>
        </w:rPr>
        <w:t>允许一个对象在其内部状态改变时改变它的行为。看起来似乎修改了它的类。</w:t>
      </w:r>
    </w:p>
    <w:p w:rsidR="00EA2416" w:rsidRDefault="00EA2416" w:rsidP="00EA2416">
      <w:r>
        <w:t xml:space="preserve">D. </w:t>
      </w:r>
      <w:r>
        <w:rPr>
          <w:rFonts w:hint="eastAsia"/>
        </w:rPr>
        <w:t>捕获一个对象的内部状态，并在该对象之外保存这个状态。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51"/>
        <w:gridCol w:w="751"/>
        <w:gridCol w:w="751"/>
        <w:gridCol w:w="752"/>
        <w:gridCol w:w="752"/>
        <w:gridCol w:w="746"/>
        <w:gridCol w:w="752"/>
        <w:gridCol w:w="752"/>
        <w:gridCol w:w="752"/>
        <w:gridCol w:w="752"/>
      </w:tblGrid>
      <w:tr w:rsidR="00EA2416" w:rsidTr="00EA2416">
        <w:trPr>
          <w:jc w:val="center"/>
        </w:trPr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1</w:t>
            </w:r>
          </w:p>
        </w:tc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2</w:t>
            </w:r>
          </w:p>
        </w:tc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3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4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5</w:t>
            </w:r>
          </w:p>
        </w:tc>
        <w:tc>
          <w:tcPr>
            <w:tcW w:w="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6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7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8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9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sz w:val="20"/>
                <w:szCs w:val="21"/>
              </w:rPr>
              <w:t>10</w:t>
            </w:r>
          </w:p>
        </w:tc>
      </w:tr>
      <w:tr w:rsidR="00EA2416" w:rsidTr="00EA2416">
        <w:trPr>
          <w:jc w:val="center"/>
        </w:trPr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A</w:t>
            </w:r>
          </w:p>
        </w:tc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D</w:t>
            </w:r>
          </w:p>
        </w:tc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A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C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D</w:t>
            </w:r>
          </w:p>
        </w:tc>
        <w:tc>
          <w:tcPr>
            <w:tcW w:w="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A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D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A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C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2416" w:rsidRDefault="00EA2416">
            <w:pPr>
              <w:jc w:val="center"/>
              <w:rPr>
                <w:rFonts w:ascii="宋体" w:hAnsi="宋体"/>
                <w:color w:val="000000"/>
                <w:sz w:val="20"/>
                <w:szCs w:val="32"/>
              </w:rPr>
            </w:pPr>
            <w:r>
              <w:rPr>
                <w:rFonts w:ascii="宋体" w:hAnsi="宋体" w:hint="eastAsia"/>
                <w:color w:val="000000"/>
                <w:sz w:val="20"/>
                <w:szCs w:val="32"/>
              </w:rPr>
              <w:t>C</w:t>
            </w:r>
          </w:p>
        </w:tc>
      </w:tr>
    </w:tbl>
    <w:p w:rsidR="00EA2416" w:rsidRDefault="00EA2416" w:rsidP="00EA2416">
      <w:pPr>
        <w:pStyle w:val="ab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 w:cs="宋体"/>
          <w:b/>
          <w:sz w:val="32"/>
          <w:szCs w:val="28"/>
        </w:rPr>
      </w:pPr>
      <w:r>
        <w:rPr>
          <w:rFonts w:ascii="宋体" w:eastAsia="宋体" w:hAnsi="宋体" w:cs="宋体" w:hint="eastAsia"/>
          <w:b/>
          <w:sz w:val="32"/>
          <w:szCs w:val="28"/>
        </w:rPr>
        <w:t>填空题</w:t>
      </w:r>
    </w:p>
    <w:p w:rsidR="00EA2416" w:rsidRDefault="00EA2416" w:rsidP="00EA2416">
      <w:pPr>
        <w:pStyle w:val="ab"/>
        <w:autoSpaceDE w:val="0"/>
        <w:autoSpaceDN w:val="0"/>
        <w:adjustRightInd w:val="0"/>
        <w:ind w:left="720" w:firstLineChars="0" w:firstLine="0"/>
        <w:jc w:val="left"/>
        <w:rPr>
          <w:rFonts w:ascii="宋体" w:eastAsia="宋体" w:hAnsi="宋体" w:cs="宋体"/>
          <w:b/>
          <w:sz w:val="32"/>
          <w:szCs w:val="28"/>
        </w:rPr>
      </w:pPr>
      <w:r>
        <w:rPr>
          <w:rFonts w:ascii="宋体" w:eastAsia="宋体" w:hAnsi="宋体" w:cs="宋体" w:hint="eastAsia"/>
          <w:b/>
          <w:sz w:val="32"/>
          <w:szCs w:val="28"/>
        </w:rPr>
        <w:t>（一）</w:t>
      </w:r>
    </w:p>
    <w:p w:rsidR="00EA2416" w:rsidRDefault="00EA2416" w:rsidP="00EA2416">
      <w:pPr>
        <w:ind w:left="218" w:hangingChars="104" w:hanging="218"/>
        <w:rPr>
          <w:szCs w:val="21"/>
        </w:rPr>
      </w:pPr>
      <w:r>
        <w:rPr>
          <w:rFonts w:ascii="宋体" w:hAnsi="宋体" w:cs="宋体" w:hint="eastAsia"/>
          <w:kern w:val="0"/>
        </w:rPr>
        <w:t>1.</w:t>
      </w:r>
      <w:r>
        <w:rPr>
          <w:rFonts w:ascii="AdobeHeitiStd-Regular" w:eastAsia="AdobeHeitiStd-Regular" w:hAnsi="AdobeHeitiStd-Regular" w:hint="eastAsia"/>
        </w:rPr>
        <w:t xml:space="preserve"> </w:t>
      </w:r>
      <w:r>
        <w:rPr>
          <w:rFonts w:hint="eastAsia"/>
          <w:szCs w:val="21"/>
        </w:rPr>
        <w:t>面向对象的七条设计原则包括：单一职责原则，</w:t>
      </w:r>
      <w:r>
        <w:rPr>
          <w:szCs w:val="21"/>
        </w:rPr>
        <w:t>__________</w:t>
      </w:r>
      <w:r>
        <w:rPr>
          <w:rFonts w:hint="eastAsia"/>
          <w:szCs w:val="21"/>
        </w:rPr>
        <w:t>，</w:t>
      </w:r>
      <w:r>
        <w:rPr>
          <w:szCs w:val="21"/>
        </w:rPr>
        <w:t>___________</w:t>
      </w:r>
      <w:r>
        <w:rPr>
          <w:rFonts w:hint="eastAsia"/>
          <w:szCs w:val="21"/>
        </w:rPr>
        <w:t>，</w:t>
      </w:r>
      <w:r>
        <w:rPr>
          <w:szCs w:val="21"/>
        </w:rPr>
        <w:t>_________</w:t>
      </w:r>
      <w:r>
        <w:rPr>
          <w:rFonts w:hint="eastAsia"/>
          <w:szCs w:val="21"/>
        </w:rPr>
        <w:t>，合成聚合原则，接口隔离原则以及</w:t>
      </w:r>
      <w:r>
        <w:rPr>
          <w:szCs w:val="21"/>
        </w:rPr>
        <w:t>_________________ </w:t>
      </w:r>
      <w:r>
        <w:rPr>
          <w:rFonts w:hint="eastAsia"/>
          <w:szCs w:val="21"/>
        </w:rPr>
        <w:t>。其中外观模式是</w:t>
      </w:r>
      <w:r>
        <w:rPr>
          <w:szCs w:val="21"/>
        </w:rPr>
        <w:t>_________</w:t>
      </w:r>
      <w:r>
        <w:rPr>
          <w:rFonts w:hint="eastAsia"/>
          <w:szCs w:val="21"/>
        </w:rPr>
        <w:t>原则的典型应用。</w:t>
      </w:r>
    </w:p>
    <w:p w:rsidR="00EA2416" w:rsidRDefault="00EA2416" w:rsidP="00EA2416">
      <w:pPr>
        <w:ind w:left="218" w:hangingChars="104" w:hanging="218"/>
      </w:pPr>
      <w:r>
        <w:rPr>
          <w:rFonts w:ascii="宋体" w:hAnsi="宋体" w:cs="宋体" w:hint="eastAsia"/>
          <w:kern w:val="0"/>
        </w:rPr>
        <w:t>2.</w:t>
      </w:r>
      <w:r>
        <w:rPr>
          <w:rFonts w:ascii="AdobeHeitiStd-Regular" w:eastAsia="AdobeHeitiStd-Regular" w:hAnsi="AdobeHeitiStd-Regular" w:hint="eastAsia"/>
        </w:rPr>
        <w:t xml:space="preserve"> </w:t>
      </w:r>
      <w:r>
        <w:rPr>
          <w:rFonts w:hint="eastAsia"/>
        </w:rPr>
        <w:t>工厂模式中分为</w:t>
      </w:r>
      <w:r>
        <w:t>___________,</w:t>
      </w:r>
      <w:r>
        <w:rPr>
          <w:rFonts w:hint="eastAsia"/>
        </w:rPr>
        <w:t>工厂方法</w:t>
      </w:r>
      <w:r>
        <w:t>,_________________</w:t>
      </w:r>
      <w:r>
        <w:rPr>
          <w:rFonts w:hint="eastAsia"/>
        </w:rPr>
        <w:t>三种模式。其中，可以应用平行等级结构完成创建工作的模式是</w:t>
      </w:r>
      <w:r>
        <w:t>__________________</w:t>
      </w:r>
      <w:r>
        <w:rPr>
          <w:rFonts w:hint="eastAsia"/>
        </w:rPr>
        <w:t>模式。</w:t>
      </w:r>
    </w:p>
    <w:p w:rsidR="00EA2416" w:rsidRDefault="00EA2416" w:rsidP="00EA2416">
      <w:pPr>
        <w:ind w:left="218" w:hangingChars="104" w:hanging="218"/>
      </w:pPr>
      <w:r>
        <w:rPr>
          <w:rFonts w:ascii="宋体" w:hAnsi="宋体" w:cs="宋体" w:hint="eastAsia"/>
          <w:kern w:val="0"/>
        </w:rPr>
        <w:t>3.</w:t>
      </w:r>
      <w:r>
        <w:rPr>
          <w:rFonts w:ascii="AdobeHeitiStd-Regular" w:eastAsia="AdobeHeitiStd-Regular" w:hAnsi="AdobeHeitiStd-Regular" w:hint="eastAsia"/>
        </w:rPr>
        <w:t xml:space="preserve"> </w:t>
      </w:r>
      <w:r>
        <w:rPr>
          <w:rFonts w:hint="eastAsia"/>
        </w:rPr>
        <w:t>适配器模式，可以细分为</w:t>
      </w:r>
      <w:r>
        <w:t>___________</w:t>
      </w:r>
      <w:r>
        <w:rPr>
          <w:rFonts w:hint="eastAsia"/>
        </w:rPr>
        <w:t>适配器和</w:t>
      </w:r>
      <w:r>
        <w:t>___________</w:t>
      </w:r>
      <w:r>
        <w:rPr>
          <w:rFonts w:hint="eastAsia"/>
        </w:rPr>
        <w:t>适配器两种实现。其中</w:t>
      </w:r>
      <w:r>
        <w:t>_________</w:t>
      </w:r>
      <w:r>
        <w:rPr>
          <w:rFonts w:hint="eastAsia"/>
        </w:rPr>
        <w:t>适配器采用的是继承复用，而</w:t>
      </w:r>
      <w:r>
        <w:t>___________</w:t>
      </w:r>
      <w:r>
        <w:rPr>
          <w:rFonts w:hint="eastAsia"/>
        </w:rPr>
        <w:t>适配器采用的是合成聚合复用。</w:t>
      </w:r>
    </w:p>
    <w:p w:rsidR="00EA2416" w:rsidRDefault="00EA2416" w:rsidP="00EA2416">
      <w:pPr>
        <w:ind w:left="218" w:hangingChars="104" w:hanging="218"/>
      </w:pPr>
      <w:r>
        <w:rPr>
          <w:rFonts w:ascii="宋体" w:hAnsi="宋体" w:cs="宋体" w:hint="eastAsia"/>
          <w:kern w:val="0"/>
        </w:rPr>
        <w:t>4.</w:t>
      </w:r>
      <w:r>
        <w:rPr>
          <w:rFonts w:ascii="AdobeHeitiStd-Regular" w:eastAsia="AdobeHeitiStd-Regular" w:hAnsi="AdobeHeitiStd-Regular" w:hint="eastAsia"/>
        </w:rPr>
        <w:t xml:space="preserve"> </w:t>
      </w:r>
      <w:r>
        <w:t>Java API</w:t>
      </w:r>
      <w:r>
        <w:rPr>
          <w:rFonts w:ascii="AdobeHeitiStd-Regular" w:eastAsia="AdobeHeitiStd-Regular" w:hAnsi="AdobeHeitiStd-Regular" w:hint="eastAsia"/>
        </w:rPr>
        <w:t>中，有两个与</w:t>
      </w:r>
      <w:r>
        <w:rPr>
          <w:rFonts w:hint="eastAsia"/>
        </w:rPr>
        <w:t>观察者模式相关的类和接口，分别是</w:t>
      </w:r>
      <w:r>
        <w:t>Observable</w:t>
      </w:r>
      <w:r>
        <w:rPr>
          <w:rFonts w:hint="eastAsia"/>
        </w:rPr>
        <w:t>和</w:t>
      </w:r>
      <w:r>
        <w:t>Observer</w:t>
      </w:r>
      <w:r>
        <w:rPr>
          <w:rFonts w:hint="eastAsia"/>
        </w:rPr>
        <w:t>，</w:t>
      </w:r>
      <w:r>
        <w:t>Observer</w:t>
      </w:r>
      <w:r>
        <w:rPr>
          <w:rFonts w:hint="eastAsia"/>
        </w:rPr>
        <w:t>的</w:t>
      </w:r>
      <w:r>
        <w:t>Update</w:t>
      </w:r>
      <w:r>
        <w:rPr>
          <w:rFonts w:hint="eastAsia"/>
        </w:rPr>
        <w:t>函数中用到的两个参数的参数类型是</w:t>
      </w:r>
      <w:r>
        <w:t>__________</w:t>
      </w:r>
      <w:r>
        <w:rPr>
          <w:rFonts w:hint="eastAsia"/>
        </w:rPr>
        <w:t>和</w:t>
      </w:r>
      <w:r>
        <w:t>____________</w:t>
      </w:r>
      <w:r>
        <w:rPr>
          <w:rFonts w:hint="eastAsia"/>
        </w:rPr>
        <w:t>。</w:t>
      </w:r>
    </w:p>
    <w:p w:rsidR="00EA2416" w:rsidRDefault="00EA2416" w:rsidP="00EA2416">
      <w:pPr>
        <w:ind w:left="218" w:hangingChars="104" w:hanging="218"/>
      </w:pPr>
      <w:r>
        <w:rPr>
          <w:rFonts w:ascii="宋体" w:hAnsi="宋体" w:cs="宋体" w:hint="eastAsia"/>
          <w:kern w:val="0"/>
        </w:rPr>
        <w:t>5.</w:t>
      </w:r>
      <w:r>
        <w:rPr>
          <w:rFonts w:ascii="AdobeHeitiStd-Regular" w:eastAsia="AdobeHeitiStd-Regular" w:hAnsi="AdobeHeitiStd-Regular" w:hint="eastAsia"/>
        </w:rPr>
        <w:t xml:space="preserve"> </w:t>
      </w:r>
      <w:r>
        <w:rPr>
          <w:rFonts w:hint="eastAsia"/>
        </w:rPr>
        <w:t>事件体系结构中的三个基本角色包括事件源、</w:t>
      </w:r>
      <w:r>
        <w:t>___________</w:t>
      </w:r>
      <w:r>
        <w:rPr>
          <w:rFonts w:hint="eastAsia"/>
        </w:rPr>
        <w:t>和</w:t>
      </w:r>
      <w:r>
        <w:t>________________</w:t>
      </w:r>
      <w:r>
        <w:rPr>
          <w:rFonts w:hint="eastAsia"/>
        </w:rPr>
        <w:t>。其中在编程时一定要将</w:t>
      </w:r>
      <w:r>
        <w:t>________________</w:t>
      </w:r>
      <w:r>
        <w:rPr>
          <w:rFonts w:hint="eastAsia"/>
        </w:rPr>
        <w:t>注册添加到事件源中。</w:t>
      </w:r>
    </w:p>
    <w:p w:rsidR="00EA2416" w:rsidRDefault="00EA2416" w:rsidP="00EA2416">
      <w:pPr>
        <w:ind w:left="218" w:hangingChars="104" w:hanging="218"/>
      </w:pPr>
      <w:r>
        <w:rPr>
          <w:rFonts w:ascii="宋体" w:hAnsi="宋体" w:cs="宋体" w:hint="eastAsia"/>
          <w:kern w:val="0"/>
        </w:rPr>
        <w:t>6.</w:t>
      </w:r>
      <w:r>
        <w:rPr>
          <w:rFonts w:ascii="AdobeHeitiStd-Regular" w:eastAsia="AdobeHeitiStd-Regular" w:hAnsi="AdobeHeitiStd-Regular" w:hint="eastAsia"/>
        </w:rPr>
        <w:t xml:space="preserve"> </w:t>
      </w:r>
      <w:r>
        <w:rPr>
          <w:rFonts w:hint="eastAsia"/>
        </w:rPr>
        <w:t>单例模式有两种方式实现，分别为</w:t>
      </w:r>
      <w:r>
        <w:t>______________</w:t>
      </w:r>
      <w:r>
        <w:rPr>
          <w:rFonts w:hint="eastAsia"/>
        </w:rPr>
        <w:t>和</w:t>
      </w:r>
      <w:r>
        <w:t>________________</w:t>
      </w:r>
      <w:r>
        <w:rPr>
          <w:rFonts w:hint="eastAsia"/>
        </w:rPr>
        <w:t>。它们共同的特征是构造函数的访问属性必须是</w:t>
      </w:r>
      <w:r>
        <w:t>_________</w:t>
      </w:r>
      <w:r>
        <w:rPr>
          <w:rFonts w:hint="eastAsia"/>
        </w:rPr>
        <w:t>。</w:t>
      </w:r>
    </w:p>
    <w:p w:rsidR="00EA2416" w:rsidRDefault="00EA2416" w:rsidP="00EA2416">
      <w:pPr>
        <w:rPr>
          <w:rFonts w:ascii="宋体" w:hAnsi="宋体"/>
          <w:b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答案：</w:t>
      </w:r>
    </w:p>
    <w:p w:rsidR="00EA2416" w:rsidRDefault="00EA2416" w:rsidP="00EA2416">
      <w:r>
        <w:rPr>
          <w:rFonts w:ascii="宋体" w:hAnsi="宋体" w:hint="eastAsia"/>
          <w:color w:val="000000"/>
          <w:szCs w:val="21"/>
        </w:rPr>
        <w:lastRenderedPageBreak/>
        <w:t>1、</w:t>
      </w:r>
      <w:r>
        <w:rPr>
          <w:rFonts w:hint="eastAsia"/>
        </w:rPr>
        <w:t>开闭原则</w:t>
      </w:r>
      <w:r>
        <w:t xml:space="preserve">   </w:t>
      </w:r>
      <w:r>
        <w:rPr>
          <w:rFonts w:hint="eastAsia"/>
        </w:rPr>
        <w:t>里氏代换原则</w:t>
      </w:r>
      <w:r>
        <w:t xml:space="preserve">   </w:t>
      </w:r>
      <w:r>
        <w:rPr>
          <w:rFonts w:hint="eastAsia"/>
        </w:rPr>
        <w:t>依赖倒转原则</w:t>
      </w:r>
      <w:r>
        <w:t xml:space="preserve">   </w:t>
      </w:r>
      <w:r>
        <w:rPr>
          <w:rFonts w:hint="eastAsia"/>
        </w:rPr>
        <w:t>迪米特法则</w:t>
      </w:r>
      <w:r>
        <w:t xml:space="preserve">   </w:t>
      </w:r>
      <w:r>
        <w:rPr>
          <w:rFonts w:hint="eastAsia"/>
        </w:rPr>
        <w:t>迪米特法则</w:t>
      </w:r>
    </w:p>
    <w:p w:rsidR="00EA2416" w:rsidRDefault="00EA2416" w:rsidP="00EA2416">
      <w:r>
        <w:rPr>
          <w:rFonts w:ascii="宋体" w:hAnsi="宋体" w:hint="eastAsia"/>
          <w:color w:val="000000"/>
          <w:szCs w:val="21"/>
        </w:rPr>
        <w:t>2、</w:t>
      </w:r>
      <w:r>
        <w:rPr>
          <w:rFonts w:hint="eastAsia"/>
        </w:rPr>
        <w:t>简单工厂</w:t>
      </w:r>
      <w:r>
        <w:t xml:space="preserve">   </w:t>
      </w:r>
      <w:r>
        <w:rPr>
          <w:rFonts w:hint="eastAsia"/>
        </w:rPr>
        <w:t>抽象工厂</w:t>
      </w:r>
      <w:r>
        <w:t xml:space="preserve">    </w:t>
      </w:r>
      <w:r>
        <w:rPr>
          <w:rFonts w:hint="eastAsia"/>
        </w:rPr>
        <w:t>工厂方法</w:t>
      </w:r>
    </w:p>
    <w:p w:rsidR="00EA2416" w:rsidRDefault="00EA2416" w:rsidP="00EA2416">
      <w:r>
        <w:rPr>
          <w:rFonts w:ascii="宋体" w:hAnsi="宋体" w:hint="eastAsia"/>
          <w:color w:val="000000"/>
          <w:szCs w:val="21"/>
        </w:rPr>
        <w:t>3、</w:t>
      </w:r>
      <w:r>
        <w:rPr>
          <w:rFonts w:hint="eastAsia"/>
        </w:rPr>
        <w:t>类</w:t>
      </w:r>
      <w:r>
        <w:t xml:space="preserve">   </w:t>
      </w:r>
      <w:r>
        <w:rPr>
          <w:rFonts w:hint="eastAsia"/>
        </w:rPr>
        <w:t>对象</w:t>
      </w:r>
      <w:r>
        <w:t xml:space="preserve">  </w:t>
      </w:r>
      <w:r>
        <w:rPr>
          <w:rFonts w:hint="eastAsia"/>
        </w:rPr>
        <w:t>类</w:t>
      </w:r>
      <w:r>
        <w:t xml:space="preserve">    </w:t>
      </w:r>
      <w:r>
        <w:rPr>
          <w:rFonts w:hint="eastAsia"/>
        </w:rPr>
        <w:t>对象</w:t>
      </w:r>
    </w:p>
    <w:p w:rsidR="00EA2416" w:rsidRDefault="00EA2416" w:rsidP="00EA2416">
      <w:r>
        <w:rPr>
          <w:rFonts w:ascii="宋体" w:hAnsi="宋体" w:hint="eastAsia"/>
          <w:color w:val="000000"/>
          <w:szCs w:val="21"/>
        </w:rPr>
        <w:t>4、</w:t>
      </w:r>
      <w:r>
        <w:t>Observable  Object</w:t>
      </w:r>
    </w:p>
    <w:p w:rsidR="00EA2416" w:rsidRDefault="00EA2416" w:rsidP="00EA2416">
      <w:r>
        <w:rPr>
          <w:rFonts w:ascii="宋体" w:hAnsi="宋体" w:hint="eastAsia"/>
          <w:color w:val="000000"/>
          <w:szCs w:val="21"/>
        </w:rPr>
        <w:t>5、</w:t>
      </w:r>
      <w:r>
        <w:rPr>
          <w:rFonts w:hint="eastAsia"/>
        </w:rPr>
        <w:t>事件</w:t>
      </w:r>
      <w:r>
        <w:t xml:space="preserve">  </w:t>
      </w:r>
      <w:r>
        <w:rPr>
          <w:rFonts w:hint="eastAsia"/>
        </w:rPr>
        <w:t>事件监听者</w:t>
      </w:r>
      <w:r>
        <w:t xml:space="preserve"> </w:t>
      </w:r>
      <w:r>
        <w:rPr>
          <w:rFonts w:hint="eastAsia"/>
        </w:rPr>
        <w:t>事件监听者</w:t>
      </w:r>
    </w:p>
    <w:p w:rsidR="00EA2416" w:rsidRDefault="00EA2416" w:rsidP="00EA2416">
      <w:r>
        <w:rPr>
          <w:rFonts w:ascii="宋体" w:hAnsi="宋体" w:hint="eastAsia"/>
          <w:color w:val="000000"/>
          <w:szCs w:val="21"/>
        </w:rPr>
        <w:t>6、</w:t>
      </w:r>
      <w:r>
        <w:rPr>
          <w:rFonts w:hint="eastAsia"/>
        </w:rPr>
        <w:t>饿汉式</w:t>
      </w:r>
      <w:r>
        <w:t xml:space="preserve">  </w:t>
      </w:r>
      <w:r>
        <w:rPr>
          <w:rFonts w:hint="eastAsia"/>
        </w:rPr>
        <w:t>懒汉式</w:t>
      </w:r>
      <w:r>
        <w:t xml:space="preserve">  </w:t>
      </w:r>
      <w:r>
        <w:rPr>
          <w:rFonts w:hint="eastAsia"/>
        </w:rPr>
        <w:t>私有</w:t>
      </w:r>
      <w:r>
        <w:t>(private)</w:t>
      </w:r>
    </w:p>
    <w:p w:rsidR="00EA2416" w:rsidRDefault="00EA2416" w:rsidP="00EA2416">
      <w:pPr>
        <w:pStyle w:val="ab"/>
        <w:autoSpaceDE w:val="0"/>
        <w:autoSpaceDN w:val="0"/>
        <w:adjustRightInd w:val="0"/>
        <w:ind w:left="720" w:firstLineChars="0" w:firstLine="0"/>
        <w:jc w:val="left"/>
        <w:rPr>
          <w:rFonts w:ascii="宋体" w:eastAsia="宋体" w:hAnsi="宋体" w:cs="宋体"/>
          <w:b/>
          <w:sz w:val="32"/>
          <w:szCs w:val="28"/>
        </w:rPr>
      </w:pPr>
      <w:r>
        <w:rPr>
          <w:rFonts w:ascii="宋体" w:eastAsia="宋体" w:hAnsi="宋体" w:cs="宋体" w:hint="eastAsia"/>
          <w:b/>
          <w:sz w:val="32"/>
          <w:szCs w:val="28"/>
        </w:rPr>
        <w:t>（二）</w:t>
      </w:r>
    </w:p>
    <w:p w:rsidR="00EA2416" w:rsidRDefault="00EA2416" w:rsidP="00EA2416">
      <w:pPr>
        <w:ind w:left="218" w:hangingChars="104" w:hanging="218"/>
        <w:rPr>
          <w:szCs w:val="21"/>
        </w:rPr>
      </w:pPr>
      <w:r>
        <w:rPr>
          <w:rFonts w:ascii="宋体" w:hAnsi="宋体" w:cs="宋体" w:hint="eastAsia"/>
          <w:kern w:val="0"/>
        </w:rPr>
        <w:t>1.</w:t>
      </w:r>
      <w:r>
        <w:rPr>
          <w:rFonts w:ascii="AdobeHeitiStd-Regular" w:eastAsia="AdobeHeitiStd-Regular" w:hAnsi="AdobeHeitiStd-Regular" w:hint="eastAsia"/>
        </w:rPr>
        <w:t xml:space="preserve"> </w:t>
      </w:r>
      <w:r>
        <w:rPr>
          <w:rFonts w:hint="eastAsia"/>
          <w:szCs w:val="21"/>
        </w:rPr>
        <w:t>面向对象的七条设计原则包括：</w:t>
      </w:r>
      <w:r>
        <w:rPr>
          <w:szCs w:val="21"/>
        </w:rPr>
        <w:t>______________</w:t>
      </w:r>
      <w:r>
        <w:rPr>
          <w:rFonts w:hint="eastAsia"/>
          <w:szCs w:val="21"/>
        </w:rPr>
        <w:t>，开闭原则，</w:t>
      </w:r>
      <w:r>
        <w:rPr>
          <w:szCs w:val="21"/>
        </w:rPr>
        <w:t>___________</w:t>
      </w:r>
      <w:r>
        <w:rPr>
          <w:rFonts w:hint="eastAsia"/>
          <w:szCs w:val="21"/>
        </w:rPr>
        <w:t>，依赖倒转原则，</w:t>
      </w:r>
      <w:r>
        <w:rPr>
          <w:szCs w:val="21"/>
        </w:rPr>
        <w:t>_____________</w:t>
      </w:r>
      <w:r>
        <w:rPr>
          <w:rFonts w:hint="eastAsia"/>
          <w:szCs w:val="21"/>
        </w:rPr>
        <w:t>，接口隔离原则以及</w:t>
      </w:r>
      <w:r>
        <w:rPr>
          <w:szCs w:val="21"/>
        </w:rPr>
        <w:t>_________________ </w:t>
      </w:r>
      <w:r>
        <w:rPr>
          <w:rFonts w:hint="eastAsia"/>
          <w:szCs w:val="21"/>
        </w:rPr>
        <w:t>。其中外观模式是</w:t>
      </w:r>
      <w:r>
        <w:rPr>
          <w:szCs w:val="21"/>
        </w:rPr>
        <w:t>_________</w:t>
      </w:r>
      <w:r>
        <w:rPr>
          <w:rFonts w:hint="eastAsia"/>
          <w:szCs w:val="21"/>
        </w:rPr>
        <w:t>原则的典型应用。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>2.</w:t>
      </w:r>
      <w:r>
        <w:rPr>
          <w:rFonts w:ascii="AdobeHeitiStd-Regular" w:eastAsia="AdobeHeitiStd-Regular" w:hAnsi="AdobeHeitiStd-Regular" w:hint="eastAsia"/>
        </w:rPr>
        <w:t xml:space="preserve"> </w:t>
      </w:r>
      <w:r>
        <w:rPr>
          <w:rFonts w:hint="eastAsia"/>
        </w:rPr>
        <w:t>工厂模式中分为简单工厂</w:t>
      </w:r>
      <w:r>
        <w:t>,______________,_________________</w:t>
      </w:r>
      <w:r>
        <w:rPr>
          <w:rFonts w:hint="eastAsia"/>
        </w:rPr>
        <w:t>三种模式。其中，可以应用平行等级结构完成创建工作的模式是</w:t>
      </w:r>
      <w:r>
        <w:t>__________________</w:t>
      </w:r>
      <w:r>
        <w:rPr>
          <w:rFonts w:hint="eastAsia"/>
        </w:rPr>
        <w:t>模式。</w:t>
      </w:r>
    </w:p>
    <w:p w:rsidR="00EA2416" w:rsidRDefault="00EA2416" w:rsidP="00EA2416">
      <w:r>
        <w:t xml:space="preserve">3. </w:t>
      </w:r>
      <w:r>
        <w:rPr>
          <w:rFonts w:hint="eastAsia"/>
        </w:rPr>
        <w:t>适配器模式，可以细分为</w:t>
      </w:r>
      <w:r>
        <w:t>___________</w:t>
      </w:r>
      <w:r>
        <w:rPr>
          <w:rFonts w:hint="eastAsia"/>
        </w:rPr>
        <w:t>适配器和</w:t>
      </w:r>
      <w:r>
        <w:t>___________</w:t>
      </w:r>
      <w:r>
        <w:rPr>
          <w:rFonts w:hint="eastAsia"/>
        </w:rPr>
        <w:t>适配器两种实现。其中</w:t>
      </w:r>
      <w:r>
        <w:t>_________</w:t>
      </w:r>
      <w:r>
        <w:rPr>
          <w:rFonts w:hint="eastAsia"/>
        </w:rPr>
        <w:t>适配器采用的是继承复用，而</w:t>
      </w:r>
      <w:r>
        <w:t>___________</w:t>
      </w:r>
      <w:r>
        <w:rPr>
          <w:rFonts w:hint="eastAsia"/>
        </w:rPr>
        <w:t>适配器采用的是合成聚合复用。</w:t>
      </w:r>
    </w:p>
    <w:p w:rsidR="00EA2416" w:rsidRDefault="00EA2416" w:rsidP="00EA2416">
      <w:r>
        <w:t>4. Java API</w:t>
      </w:r>
      <w:r>
        <w:rPr>
          <w:rFonts w:hint="eastAsia"/>
        </w:rPr>
        <w:t>中，有两个与观察者模式相关的类和接口，分别是</w:t>
      </w:r>
      <w:r>
        <w:t>Observable</w:t>
      </w:r>
      <w:r>
        <w:rPr>
          <w:rFonts w:hint="eastAsia"/>
        </w:rPr>
        <w:t>和</w:t>
      </w:r>
      <w:r>
        <w:t>Observer</w:t>
      </w:r>
      <w:r>
        <w:rPr>
          <w:rFonts w:hint="eastAsia"/>
        </w:rPr>
        <w:t>，</w:t>
      </w:r>
      <w:r>
        <w:t>Observer</w:t>
      </w:r>
      <w:r>
        <w:rPr>
          <w:rFonts w:hint="eastAsia"/>
        </w:rPr>
        <w:t>的</w:t>
      </w:r>
      <w:r>
        <w:t>Update</w:t>
      </w:r>
      <w:r>
        <w:rPr>
          <w:rFonts w:hint="eastAsia"/>
        </w:rPr>
        <w:t>函数中用到的两个参数的参数类型是</w:t>
      </w:r>
      <w:r>
        <w:t>__________</w:t>
      </w:r>
      <w:r>
        <w:rPr>
          <w:rFonts w:hint="eastAsia"/>
        </w:rPr>
        <w:t>和</w:t>
      </w:r>
      <w:r>
        <w:t>____________</w:t>
      </w:r>
      <w:r>
        <w:rPr>
          <w:rFonts w:hint="eastAsia"/>
        </w:rPr>
        <w:t>。</w:t>
      </w:r>
    </w:p>
    <w:p w:rsidR="00EA2416" w:rsidRDefault="00EA2416" w:rsidP="00EA2416">
      <w:pPr>
        <w:ind w:left="218" w:hangingChars="104" w:hanging="218"/>
      </w:pPr>
      <w:r>
        <w:rPr>
          <w:rFonts w:ascii="宋体" w:hAnsi="宋体" w:cs="宋体" w:hint="eastAsia"/>
          <w:kern w:val="0"/>
        </w:rPr>
        <w:t>5.</w:t>
      </w:r>
      <w:r>
        <w:rPr>
          <w:rFonts w:ascii="AdobeHeitiStd-Regular" w:eastAsia="AdobeHeitiStd-Regular" w:hAnsi="AdobeHeitiStd-Regular" w:hint="eastAsia"/>
        </w:rPr>
        <w:t xml:space="preserve"> </w:t>
      </w:r>
      <w:r>
        <w:rPr>
          <w:rFonts w:hint="eastAsia"/>
        </w:rPr>
        <w:t>事件体系结构中的三个基本角色包括</w:t>
      </w:r>
      <w:r>
        <w:t>___________</w:t>
      </w:r>
      <w:r>
        <w:rPr>
          <w:rFonts w:hint="eastAsia"/>
        </w:rPr>
        <w:t>、</w:t>
      </w:r>
      <w:r>
        <w:t>___________</w:t>
      </w:r>
      <w:r>
        <w:rPr>
          <w:rFonts w:hint="eastAsia"/>
        </w:rPr>
        <w:t>和</w:t>
      </w:r>
      <w:r>
        <w:t>________________</w:t>
      </w:r>
      <w:r>
        <w:rPr>
          <w:rFonts w:hint="eastAsia"/>
        </w:rPr>
        <w:t>。</w:t>
      </w:r>
    </w:p>
    <w:p w:rsidR="00EA2416" w:rsidRDefault="00EA2416" w:rsidP="00EA2416">
      <w:pPr>
        <w:ind w:left="218" w:hangingChars="104" w:hanging="218"/>
      </w:pPr>
      <w:r>
        <w:rPr>
          <w:rFonts w:ascii="宋体" w:hAnsi="宋体" w:cs="宋体" w:hint="eastAsia"/>
          <w:kern w:val="0"/>
        </w:rPr>
        <w:t>6.</w:t>
      </w:r>
      <w:r>
        <w:rPr>
          <w:rFonts w:ascii="AdobeHeitiStd-Regular" w:eastAsia="AdobeHeitiStd-Regular" w:hAnsi="AdobeHeitiStd-Regular" w:hint="eastAsia"/>
        </w:rPr>
        <w:t xml:space="preserve"> </w:t>
      </w:r>
      <w:r>
        <w:rPr>
          <w:rFonts w:hint="eastAsia"/>
        </w:rPr>
        <w:t>单例模式有两种方式实现，分别为</w:t>
      </w:r>
      <w:r>
        <w:t>______________</w:t>
      </w:r>
      <w:r>
        <w:rPr>
          <w:rFonts w:hint="eastAsia"/>
        </w:rPr>
        <w:t>和</w:t>
      </w:r>
      <w:r>
        <w:t>________________</w:t>
      </w:r>
      <w:r>
        <w:rPr>
          <w:rFonts w:hint="eastAsia"/>
        </w:rPr>
        <w:t>。其中</w:t>
      </w:r>
      <w:r>
        <w:t>_______</w:t>
      </w:r>
      <w:r>
        <w:rPr>
          <w:rFonts w:hint="eastAsia"/>
        </w:rPr>
        <w:t>能够实现类被加载时就同时生成类的实例。</w:t>
      </w:r>
    </w:p>
    <w:p w:rsidR="00EA2416" w:rsidRDefault="00EA2416" w:rsidP="00EA2416">
      <w:pPr>
        <w:rPr>
          <w:rFonts w:ascii="宋体" w:hAnsi="宋体"/>
          <w:b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答案：</w:t>
      </w:r>
    </w:p>
    <w:p w:rsidR="00EA2416" w:rsidRDefault="00EA2416" w:rsidP="00EA2416">
      <w:r>
        <w:rPr>
          <w:rFonts w:ascii="宋体" w:hAnsi="宋体" w:hint="eastAsia"/>
          <w:color w:val="000000"/>
          <w:szCs w:val="21"/>
        </w:rPr>
        <w:t>1、</w:t>
      </w:r>
      <w:r>
        <w:rPr>
          <w:rFonts w:hint="eastAsia"/>
        </w:rPr>
        <w:t>单一职责原则</w:t>
      </w:r>
      <w:r>
        <w:t xml:space="preserve">   </w:t>
      </w:r>
      <w:r>
        <w:rPr>
          <w:rFonts w:hint="eastAsia"/>
        </w:rPr>
        <w:t>里氏代换原则</w:t>
      </w:r>
      <w:r>
        <w:t xml:space="preserve">  </w:t>
      </w:r>
      <w:r>
        <w:rPr>
          <w:rFonts w:hint="eastAsia"/>
          <w:szCs w:val="21"/>
        </w:rPr>
        <w:t>合成聚合原则</w:t>
      </w:r>
      <w:r>
        <w:t xml:space="preserve">   </w:t>
      </w:r>
      <w:r>
        <w:rPr>
          <w:rFonts w:hint="eastAsia"/>
        </w:rPr>
        <w:t>迪米特法则</w:t>
      </w:r>
      <w:r>
        <w:t xml:space="preserve">   </w:t>
      </w:r>
      <w:r>
        <w:rPr>
          <w:rFonts w:hint="eastAsia"/>
        </w:rPr>
        <w:t>迪米特法则</w:t>
      </w:r>
    </w:p>
    <w:p w:rsidR="00EA2416" w:rsidRDefault="00EA2416" w:rsidP="00EA2416">
      <w:r>
        <w:rPr>
          <w:rFonts w:ascii="宋体" w:hAnsi="宋体" w:hint="eastAsia"/>
          <w:color w:val="000000"/>
          <w:szCs w:val="21"/>
        </w:rPr>
        <w:t>2、工厂方法</w:t>
      </w:r>
      <w:r>
        <w:t xml:space="preserve">   </w:t>
      </w:r>
      <w:r>
        <w:rPr>
          <w:rFonts w:hint="eastAsia"/>
        </w:rPr>
        <w:t>抽象工厂</w:t>
      </w:r>
      <w:r>
        <w:t xml:space="preserve">    </w:t>
      </w:r>
      <w:r>
        <w:rPr>
          <w:rFonts w:hint="eastAsia"/>
        </w:rPr>
        <w:t>工厂方法</w:t>
      </w:r>
    </w:p>
    <w:p w:rsidR="00EA2416" w:rsidRDefault="00EA2416" w:rsidP="00EA2416">
      <w:r>
        <w:rPr>
          <w:rFonts w:ascii="宋体" w:hAnsi="宋体" w:hint="eastAsia"/>
          <w:color w:val="000000"/>
          <w:szCs w:val="21"/>
        </w:rPr>
        <w:t>3、</w:t>
      </w:r>
      <w:r>
        <w:rPr>
          <w:rFonts w:hint="eastAsia"/>
        </w:rPr>
        <w:t>类</w:t>
      </w:r>
      <w:r>
        <w:t xml:space="preserve">   </w:t>
      </w:r>
      <w:r>
        <w:rPr>
          <w:rFonts w:hint="eastAsia"/>
        </w:rPr>
        <w:t>对象</w:t>
      </w:r>
      <w:r>
        <w:t xml:space="preserve">  </w:t>
      </w:r>
      <w:r>
        <w:rPr>
          <w:rFonts w:hint="eastAsia"/>
        </w:rPr>
        <w:t>类</w:t>
      </w:r>
      <w:r>
        <w:t xml:space="preserve">    </w:t>
      </w:r>
      <w:r>
        <w:rPr>
          <w:rFonts w:hint="eastAsia"/>
        </w:rPr>
        <w:t>对象</w:t>
      </w:r>
    </w:p>
    <w:p w:rsidR="00EA2416" w:rsidRDefault="00EA2416" w:rsidP="00EA2416">
      <w:r>
        <w:rPr>
          <w:rFonts w:ascii="宋体" w:hAnsi="宋体" w:hint="eastAsia"/>
          <w:color w:val="000000"/>
          <w:szCs w:val="21"/>
        </w:rPr>
        <w:t>4、</w:t>
      </w:r>
      <w:r>
        <w:t>Observable  Object</w:t>
      </w:r>
    </w:p>
    <w:p w:rsidR="00EA2416" w:rsidRDefault="00EA2416" w:rsidP="00EA2416">
      <w:r>
        <w:rPr>
          <w:rFonts w:ascii="宋体" w:hAnsi="宋体" w:hint="eastAsia"/>
          <w:color w:val="000000"/>
          <w:szCs w:val="21"/>
        </w:rPr>
        <w:t xml:space="preserve">5、事件源  </w:t>
      </w:r>
      <w:r>
        <w:rPr>
          <w:rFonts w:hint="eastAsia"/>
        </w:rPr>
        <w:t>事件</w:t>
      </w:r>
      <w:r>
        <w:t xml:space="preserve">  </w:t>
      </w:r>
      <w:r>
        <w:rPr>
          <w:rFonts w:hint="eastAsia"/>
        </w:rPr>
        <w:t>事件监听者</w:t>
      </w:r>
    </w:p>
    <w:p w:rsidR="00EA2416" w:rsidRDefault="00EA2416" w:rsidP="00EA2416">
      <w:pPr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Cs w:val="21"/>
        </w:rPr>
        <w:t>6、</w:t>
      </w:r>
      <w:r>
        <w:rPr>
          <w:rFonts w:hint="eastAsia"/>
        </w:rPr>
        <w:t>饿汉式</w:t>
      </w:r>
      <w:r>
        <w:t xml:space="preserve">  </w:t>
      </w:r>
      <w:r>
        <w:rPr>
          <w:rFonts w:hint="eastAsia"/>
        </w:rPr>
        <w:t>懒汉式</w:t>
      </w:r>
      <w:r>
        <w:t xml:space="preserve">  </w:t>
      </w:r>
      <w:r>
        <w:rPr>
          <w:rFonts w:hint="eastAsia"/>
        </w:rPr>
        <w:t>饿汉式</w:t>
      </w:r>
    </w:p>
    <w:p w:rsidR="00EA2416" w:rsidRDefault="00EA2416" w:rsidP="00EA2416">
      <w:pPr>
        <w:pStyle w:val="ab"/>
        <w:autoSpaceDE w:val="0"/>
        <w:autoSpaceDN w:val="0"/>
        <w:adjustRightInd w:val="0"/>
        <w:ind w:left="720" w:firstLineChars="0" w:firstLine="0"/>
        <w:jc w:val="left"/>
        <w:rPr>
          <w:rFonts w:ascii="宋体" w:eastAsia="宋体" w:hAnsi="宋体" w:cs="宋体"/>
          <w:b/>
          <w:sz w:val="32"/>
          <w:szCs w:val="28"/>
        </w:rPr>
      </w:pPr>
      <w:r>
        <w:rPr>
          <w:rFonts w:ascii="宋体" w:eastAsia="宋体" w:hAnsi="宋体" w:cs="宋体" w:hint="eastAsia"/>
          <w:b/>
          <w:sz w:val="32"/>
          <w:szCs w:val="28"/>
        </w:rPr>
        <w:t>（三）</w:t>
      </w:r>
    </w:p>
    <w:p w:rsidR="00EA2416" w:rsidRDefault="00EA2416" w:rsidP="00EA2416">
      <w:pPr>
        <w:ind w:left="218" w:hangingChars="104" w:hanging="218"/>
        <w:rPr>
          <w:szCs w:val="21"/>
        </w:rPr>
      </w:pPr>
      <w:r>
        <w:rPr>
          <w:rFonts w:ascii="宋体" w:hAnsi="宋体" w:cs="宋体" w:hint="eastAsia"/>
          <w:kern w:val="0"/>
        </w:rPr>
        <w:t>1.</w:t>
      </w:r>
      <w:r>
        <w:rPr>
          <w:rFonts w:ascii="AdobeHeitiStd-Regular" w:eastAsia="AdobeHeitiStd-Regular" w:hAnsi="AdobeHeitiStd-Regular" w:hint="eastAsia"/>
        </w:rPr>
        <w:t xml:space="preserve"> </w:t>
      </w:r>
      <w:r>
        <w:rPr>
          <w:rFonts w:hint="eastAsia"/>
          <w:szCs w:val="21"/>
        </w:rPr>
        <w:t>面向对象的七条设计原则包括：单一职责原则，</w:t>
      </w:r>
      <w:r>
        <w:rPr>
          <w:szCs w:val="21"/>
        </w:rPr>
        <w:t>_____________</w:t>
      </w:r>
      <w:r>
        <w:rPr>
          <w:rFonts w:hint="eastAsia"/>
          <w:szCs w:val="21"/>
        </w:rPr>
        <w:t>，里氏代换原则，</w:t>
      </w:r>
      <w:r>
        <w:rPr>
          <w:szCs w:val="21"/>
        </w:rPr>
        <w:t>____________</w:t>
      </w:r>
      <w:r>
        <w:rPr>
          <w:rFonts w:hint="eastAsia"/>
          <w:szCs w:val="21"/>
        </w:rPr>
        <w:t>，合成聚合原则，接口隔离原则以及</w:t>
      </w:r>
      <w:r>
        <w:rPr>
          <w:szCs w:val="21"/>
        </w:rPr>
        <w:t>_________________ </w:t>
      </w:r>
      <w:r>
        <w:rPr>
          <w:rFonts w:hint="eastAsia"/>
          <w:szCs w:val="21"/>
        </w:rPr>
        <w:t>。</w:t>
      </w:r>
    </w:p>
    <w:p w:rsidR="00EA2416" w:rsidRDefault="00EA2416" w:rsidP="00EA2416">
      <w:pPr>
        <w:ind w:left="218" w:hangingChars="104" w:hanging="218"/>
      </w:pPr>
      <w:r>
        <w:rPr>
          <w:rFonts w:ascii="宋体" w:hAnsi="宋体" w:cs="宋体" w:hint="eastAsia"/>
          <w:kern w:val="0"/>
        </w:rPr>
        <w:t>2.</w:t>
      </w:r>
      <w:r>
        <w:rPr>
          <w:rFonts w:ascii="AdobeHeitiStd-Regular" w:eastAsia="AdobeHeitiStd-Regular" w:hAnsi="AdobeHeitiStd-Regular" w:hint="eastAsia"/>
        </w:rPr>
        <w:t xml:space="preserve"> </w:t>
      </w:r>
      <w:r>
        <w:rPr>
          <w:rFonts w:hint="eastAsia"/>
        </w:rPr>
        <w:t>工厂模式中分为简单工厂</w:t>
      </w:r>
      <w:r>
        <w:t>,________________</w:t>
      </w:r>
      <w:r>
        <w:rPr>
          <w:rFonts w:hint="eastAsia"/>
        </w:rPr>
        <w:t>和</w:t>
      </w:r>
      <w:r>
        <w:t>_________________</w:t>
      </w:r>
      <w:r>
        <w:rPr>
          <w:rFonts w:hint="eastAsia"/>
        </w:rPr>
        <w:t>三种模式。</w:t>
      </w:r>
    </w:p>
    <w:p w:rsidR="00EA2416" w:rsidRDefault="00EA2416" w:rsidP="00EA2416">
      <w:pPr>
        <w:ind w:left="218" w:hangingChars="104" w:hanging="218"/>
      </w:pPr>
      <w:r>
        <w:rPr>
          <w:rFonts w:ascii="宋体" w:hAnsi="宋体" w:cs="宋体" w:hint="eastAsia"/>
          <w:kern w:val="0"/>
        </w:rPr>
        <w:t>3.</w:t>
      </w:r>
      <w:r>
        <w:rPr>
          <w:rFonts w:ascii="AdobeHeitiStd-Regular" w:eastAsia="AdobeHeitiStd-Regular" w:hAnsi="AdobeHeitiStd-Regular" w:hint="eastAsia"/>
        </w:rPr>
        <w:t xml:space="preserve"> </w:t>
      </w:r>
      <w:r>
        <w:t>Java API</w:t>
      </w:r>
      <w:r>
        <w:rPr>
          <w:rFonts w:ascii="AdobeHeitiStd-Regular" w:eastAsia="AdobeHeitiStd-Regular" w:hAnsi="AdobeHeitiStd-Regular" w:hint="eastAsia"/>
        </w:rPr>
        <w:t>中，有两个与</w:t>
      </w:r>
      <w:r>
        <w:rPr>
          <w:rFonts w:hint="eastAsia"/>
        </w:rPr>
        <w:t>观察者模式相关的类和接口，分别是</w:t>
      </w:r>
      <w:r>
        <w:t>_____________</w:t>
      </w:r>
      <w:r>
        <w:rPr>
          <w:rFonts w:hint="eastAsia"/>
        </w:rPr>
        <w:t>和</w:t>
      </w:r>
      <w:r>
        <w:t>____________</w:t>
      </w:r>
      <w:r>
        <w:rPr>
          <w:rFonts w:hint="eastAsia"/>
        </w:rPr>
        <w:t>。</w:t>
      </w:r>
    </w:p>
    <w:p w:rsidR="00EA2416" w:rsidRDefault="00EA2416" w:rsidP="00EA2416">
      <w:pPr>
        <w:ind w:left="218" w:hangingChars="104" w:hanging="218"/>
      </w:pPr>
      <w:r>
        <w:rPr>
          <w:rFonts w:ascii="宋体" w:hAnsi="宋体" w:cs="宋体" w:hint="eastAsia"/>
          <w:kern w:val="0"/>
        </w:rPr>
        <w:t>4.</w:t>
      </w:r>
      <w:r>
        <w:rPr>
          <w:rFonts w:ascii="AdobeHeitiStd-Regular" w:eastAsia="AdobeHeitiStd-Regular" w:hAnsi="AdobeHeitiStd-Regular" w:hint="eastAsia"/>
        </w:rPr>
        <w:t xml:space="preserve"> </w:t>
      </w:r>
      <w:r>
        <w:rPr>
          <w:rFonts w:hint="eastAsia"/>
        </w:rPr>
        <w:t>单例模式有两种方式实现，分别称为</w:t>
      </w:r>
      <w:r>
        <w:t>______________</w:t>
      </w:r>
      <w:r>
        <w:rPr>
          <w:rFonts w:hint="eastAsia"/>
        </w:rPr>
        <w:t>和</w:t>
      </w:r>
      <w:r>
        <w:t>________________</w:t>
      </w:r>
      <w:r>
        <w:rPr>
          <w:rFonts w:hint="eastAsia"/>
        </w:rPr>
        <w:t>。它们共同的特征是构造函数的访问修饰符必须是</w:t>
      </w:r>
      <w:r>
        <w:t>_________</w:t>
      </w:r>
      <w:r>
        <w:rPr>
          <w:rFonts w:hint="eastAsia"/>
        </w:rPr>
        <w:t>。</w:t>
      </w:r>
    </w:p>
    <w:p w:rsidR="00EA2416" w:rsidRDefault="00EA2416" w:rsidP="00EA2416">
      <w:pPr>
        <w:spacing w:beforeLines="50" w:before="156" w:afterLines="50" w:after="156" w:line="360" w:lineRule="auto"/>
        <w:rPr>
          <w:rFonts w:ascii="宋体" w:hAnsi="宋体" w:cs="宋体"/>
          <w:b/>
          <w:kern w:val="0"/>
          <w:szCs w:val="21"/>
        </w:rPr>
      </w:pPr>
      <w:r>
        <w:rPr>
          <w:rFonts w:ascii="宋体" w:hAnsi="宋体" w:cs="宋体" w:hint="eastAsia"/>
          <w:b/>
          <w:kern w:val="0"/>
          <w:szCs w:val="21"/>
        </w:rPr>
        <w:t>答案：</w:t>
      </w:r>
    </w:p>
    <w:p w:rsidR="00EA2416" w:rsidRDefault="00EA2416" w:rsidP="00EA2416">
      <w:pPr>
        <w:numPr>
          <w:ilvl w:val="0"/>
          <w:numId w:val="4"/>
        </w:numPr>
        <w:spacing w:beforeLines="50" w:before="156" w:afterLines="50" w:after="156" w:line="360" w:lineRule="auto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开闭原则 、 依赖倒转原则  、 迪米特法则</w:t>
      </w:r>
    </w:p>
    <w:p w:rsidR="00EA2416" w:rsidRDefault="00EA2416" w:rsidP="00EA2416">
      <w:pPr>
        <w:numPr>
          <w:ilvl w:val="0"/>
          <w:numId w:val="4"/>
        </w:numPr>
        <w:spacing w:beforeLines="50" w:before="156" w:afterLines="50" w:after="156" w:line="360" w:lineRule="auto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 xml:space="preserve">工厂方法 、 抽象工厂（方法） </w:t>
      </w:r>
    </w:p>
    <w:p w:rsidR="00EA2416" w:rsidRDefault="00EA2416" w:rsidP="00EA2416">
      <w:pPr>
        <w:spacing w:beforeLines="50" w:before="156" w:afterLines="50" w:after="156" w:line="360" w:lineRule="auto"/>
        <w:rPr>
          <w:rFonts w:ascii="宋体" w:eastAsia="宋体" w:hAnsi="宋体" w:cs="宋体"/>
          <w:kern w:val="0"/>
          <w:szCs w:val="21"/>
        </w:rPr>
      </w:pPr>
      <w:r>
        <w:rPr>
          <w:rFonts w:ascii="宋体" w:hAnsi="宋体" w:hint="eastAsia"/>
          <w:color w:val="000000"/>
          <w:szCs w:val="21"/>
        </w:rPr>
        <w:t>3、Observable 、 Observer</w:t>
      </w:r>
      <w:r>
        <w:rPr>
          <w:rFonts w:ascii="宋体" w:hAnsi="宋体" w:cs="宋体" w:hint="eastAsia"/>
          <w:kern w:val="0"/>
          <w:szCs w:val="21"/>
        </w:rPr>
        <w:t xml:space="preserve">    </w:t>
      </w:r>
    </w:p>
    <w:p w:rsidR="00EA2416" w:rsidRDefault="00EA2416" w:rsidP="00EA2416">
      <w:pPr>
        <w:spacing w:beforeLines="50" w:before="156" w:afterLines="50" w:after="156" w:line="360" w:lineRule="auto"/>
        <w:rPr>
          <w:rFonts w:ascii="宋体" w:hAnsi="宋体" w:cs="宋体"/>
          <w:kern w:val="0"/>
          <w:szCs w:val="21"/>
        </w:rPr>
      </w:pPr>
      <w:r>
        <w:rPr>
          <w:rFonts w:ascii="宋体" w:hAnsi="宋体" w:hint="eastAsia"/>
          <w:color w:val="000000"/>
          <w:szCs w:val="21"/>
        </w:rPr>
        <w:t>4、懒汉式 、 饿汉式  、 private(私有的）</w:t>
      </w:r>
    </w:p>
    <w:p w:rsidR="00EA2416" w:rsidRDefault="00EA2416" w:rsidP="00EA2416">
      <w:pPr>
        <w:pStyle w:val="ab"/>
        <w:autoSpaceDE w:val="0"/>
        <w:autoSpaceDN w:val="0"/>
        <w:adjustRightInd w:val="0"/>
        <w:ind w:left="720" w:firstLineChars="0" w:firstLine="0"/>
        <w:jc w:val="left"/>
        <w:rPr>
          <w:rFonts w:ascii="宋体" w:eastAsia="宋体" w:hAnsi="宋体" w:cs="宋体"/>
          <w:b/>
          <w:sz w:val="32"/>
          <w:szCs w:val="28"/>
        </w:rPr>
      </w:pPr>
      <w:r>
        <w:rPr>
          <w:rFonts w:ascii="宋体" w:eastAsia="宋体" w:hAnsi="宋体" w:cs="宋体" w:hint="eastAsia"/>
          <w:b/>
          <w:sz w:val="32"/>
          <w:szCs w:val="28"/>
        </w:rPr>
        <w:lastRenderedPageBreak/>
        <w:t>（四）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>1.</w:t>
      </w:r>
      <w:r>
        <w:rPr>
          <w:rFonts w:ascii="AdobeHeitiStd-Regular" w:eastAsia="AdobeHeitiStd-Regular" w:hAnsi="AdobeHeitiStd-Regular" w:hint="eastAsia"/>
        </w:rPr>
        <w:t xml:space="preserve"> </w:t>
      </w:r>
      <w:r>
        <w:rPr>
          <w:rFonts w:hint="eastAsia"/>
          <w:szCs w:val="21"/>
        </w:rPr>
        <w:t>面向对象的七条设计原则包括：</w:t>
      </w:r>
      <w:r>
        <w:rPr>
          <w:szCs w:val="21"/>
        </w:rPr>
        <w:t>______________</w:t>
      </w:r>
      <w:r>
        <w:rPr>
          <w:rFonts w:hint="eastAsia"/>
          <w:szCs w:val="21"/>
        </w:rPr>
        <w:t>，开闭原则，</w:t>
      </w:r>
      <w:r>
        <w:rPr>
          <w:szCs w:val="21"/>
        </w:rPr>
        <w:t>___________</w:t>
      </w:r>
      <w:r>
        <w:rPr>
          <w:rFonts w:hint="eastAsia"/>
          <w:szCs w:val="21"/>
        </w:rPr>
        <w:t>，依赖倒转原</w:t>
      </w:r>
      <w:r>
        <w:rPr>
          <w:rFonts w:hint="eastAsia"/>
        </w:rPr>
        <w:t>则，</w:t>
      </w:r>
      <w:r>
        <w:t>_____________</w:t>
      </w:r>
      <w:r>
        <w:rPr>
          <w:rFonts w:hint="eastAsia"/>
        </w:rPr>
        <w:t>，接口隔离原则以及</w:t>
      </w:r>
      <w:r>
        <w:t>_________________ </w:t>
      </w:r>
      <w:r>
        <w:rPr>
          <w:rFonts w:hint="eastAsia"/>
        </w:rPr>
        <w:t>。</w:t>
      </w:r>
    </w:p>
    <w:p w:rsidR="00EA2416" w:rsidRDefault="00EA2416" w:rsidP="00EA2416">
      <w:r>
        <w:t xml:space="preserve">2. </w:t>
      </w:r>
      <w:r>
        <w:rPr>
          <w:rFonts w:hint="eastAsia"/>
        </w:rPr>
        <w:t>适配器模式，可以细分为</w:t>
      </w:r>
      <w:r>
        <w:t>___________</w:t>
      </w:r>
      <w:r>
        <w:rPr>
          <w:rFonts w:hint="eastAsia"/>
        </w:rPr>
        <w:t>适配器和</w:t>
      </w:r>
      <w:r>
        <w:t>___________</w:t>
      </w:r>
      <w:r>
        <w:rPr>
          <w:rFonts w:hint="eastAsia"/>
        </w:rPr>
        <w:t>适配器两种实现。其中</w:t>
      </w:r>
      <w:r>
        <w:t>_________</w:t>
      </w:r>
      <w:r>
        <w:rPr>
          <w:rFonts w:hint="eastAsia"/>
        </w:rPr>
        <w:t>适配器采用的是继承复用。</w:t>
      </w:r>
    </w:p>
    <w:p w:rsidR="00EA2416" w:rsidRDefault="00EA2416" w:rsidP="00EA2416">
      <w:r>
        <w:t xml:space="preserve">3. </w:t>
      </w:r>
      <w:r>
        <w:rPr>
          <w:rFonts w:hint="eastAsia"/>
        </w:rPr>
        <w:t>能够定义对象间的一种“一对多”的依赖关系，当一个对象的状态改变，所有依赖于它的对象都能得到通知并自动更新的设计模式的名称是</w:t>
      </w:r>
      <w:r>
        <w:t>_____________</w:t>
      </w:r>
      <w:r>
        <w:rPr>
          <w:rFonts w:hint="eastAsia"/>
        </w:rPr>
        <w:t>。</w:t>
      </w:r>
    </w:p>
    <w:p w:rsidR="00EA2416" w:rsidRDefault="00EA2416" w:rsidP="00EA2416">
      <w:pPr>
        <w:ind w:left="218" w:hangingChars="104" w:hanging="218"/>
      </w:pPr>
      <w:r>
        <w:t xml:space="preserve">4. </w:t>
      </w:r>
      <w:r>
        <w:rPr>
          <w:rFonts w:hint="eastAsia"/>
        </w:rPr>
        <w:t>单例模式中能够实现延时加载的方式，称为</w:t>
      </w:r>
      <w:r>
        <w:t>_______________,</w:t>
      </w:r>
      <w:r>
        <w:rPr>
          <w:rFonts w:hint="eastAsia"/>
        </w:rPr>
        <w:t>实现即时加载的方式称为</w:t>
      </w:r>
      <w:r>
        <w:t>______________</w:t>
      </w:r>
      <w:r>
        <w:rPr>
          <w:rFonts w:hint="eastAsia"/>
        </w:rPr>
        <w:t>。</w:t>
      </w:r>
    </w:p>
    <w:p w:rsidR="00EA2416" w:rsidRDefault="00EA2416" w:rsidP="00EA2416">
      <w:pPr>
        <w:spacing w:beforeLines="50" w:before="156" w:afterLines="50" w:after="156"/>
        <w:rPr>
          <w:rFonts w:ascii="宋体" w:hAnsi="宋体" w:cs="宋体"/>
          <w:b/>
          <w:kern w:val="0"/>
          <w:szCs w:val="21"/>
        </w:rPr>
      </w:pPr>
      <w:r>
        <w:rPr>
          <w:rFonts w:ascii="宋体" w:hAnsi="宋体" w:cs="宋体" w:hint="eastAsia"/>
          <w:b/>
          <w:kern w:val="0"/>
          <w:szCs w:val="21"/>
        </w:rPr>
        <w:t>答案：</w:t>
      </w:r>
    </w:p>
    <w:p w:rsidR="00EA2416" w:rsidRDefault="00EA2416" w:rsidP="00EA2416">
      <w:pPr>
        <w:pStyle w:val="ab"/>
        <w:numPr>
          <w:ilvl w:val="0"/>
          <w:numId w:val="6"/>
        </w:numPr>
        <w:spacing w:beforeLines="50" w:before="156" w:afterLines="50" w:after="156"/>
        <w:ind w:firstLineChars="0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单一职责原则 、 里氏代换原则  、 合成聚合原则、迪米特法则</w:t>
      </w:r>
    </w:p>
    <w:p w:rsidR="00EA2416" w:rsidRDefault="00EA2416" w:rsidP="00EA2416">
      <w:pPr>
        <w:pStyle w:val="ab"/>
        <w:numPr>
          <w:ilvl w:val="0"/>
          <w:numId w:val="6"/>
        </w:numPr>
        <w:spacing w:beforeLines="50" w:before="156" w:afterLines="50" w:after="156"/>
        <w:ind w:firstLineChars="0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 xml:space="preserve">类、对象、类 </w:t>
      </w:r>
    </w:p>
    <w:p w:rsidR="00EA2416" w:rsidRDefault="00EA2416" w:rsidP="00EA2416">
      <w:pPr>
        <w:spacing w:beforeLines="50" w:before="156" w:afterLines="50" w:after="156"/>
        <w:rPr>
          <w:rFonts w:ascii="宋体" w:eastAsia="宋体" w:hAnsi="宋体" w:cs="宋体"/>
          <w:kern w:val="0"/>
          <w:szCs w:val="21"/>
        </w:rPr>
      </w:pPr>
      <w:r>
        <w:rPr>
          <w:rFonts w:ascii="宋体" w:hAnsi="宋体" w:hint="eastAsia"/>
          <w:color w:val="000000"/>
          <w:szCs w:val="21"/>
        </w:rPr>
        <w:t>3.</w:t>
      </w:r>
      <w:r>
        <w:rPr>
          <w:rFonts w:ascii="宋体" w:hAnsi="宋体" w:hint="eastAsia"/>
          <w:color w:val="000000"/>
          <w:szCs w:val="21"/>
        </w:rPr>
        <w:tab/>
        <w:t>观察者模式</w:t>
      </w:r>
      <w:r>
        <w:rPr>
          <w:rFonts w:ascii="宋体" w:hAnsi="宋体" w:cs="宋体" w:hint="eastAsia"/>
          <w:kern w:val="0"/>
          <w:szCs w:val="21"/>
        </w:rPr>
        <w:t xml:space="preserve">    </w:t>
      </w:r>
    </w:p>
    <w:p w:rsidR="00EA2416" w:rsidRDefault="00EA2416" w:rsidP="00EA2416">
      <w:pPr>
        <w:spacing w:beforeLines="50" w:before="156" w:afterLines="50" w:after="156"/>
        <w:rPr>
          <w:rFonts w:ascii="宋体" w:hAnsi="宋体" w:cs="宋体"/>
          <w:kern w:val="0"/>
          <w:szCs w:val="21"/>
        </w:rPr>
      </w:pPr>
      <w:r>
        <w:rPr>
          <w:rFonts w:ascii="宋体" w:hAnsi="宋体" w:hint="eastAsia"/>
          <w:color w:val="000000"/>
          <w:szCs w:val="21"/>
        </w:rPr>
        <w:t>4.</w:t>
      </w:r>
      <w:r>
        <w:rPr>
          <w:rFonts w:ascii="宋体" w:hAnsi="宋体" w:hint="eastAsia"/>
          <w:color w:val="000000"/>
          <w:szCs w:val="21"/>
        </w:rPr>
        <w:tab/>
        <w:t xml:space="preserve">懒汉式 、 饿汉式 </w:t>
      </w:r>
    </w:p>
    <w:p w:rsidR="00EA2416" w:rsidRDefault="00EA2416" w:rsidP="00EA2416">
      <w:pPr>
        <w:pStyle w:val="ab"/>
        <w:autoSpaceDE w:val="0"/>
        <w:autoSpaceDN w:val="0"/>
        <w:adjustRightInd w:val="0"/>
        <w:ind w:left="720" w:firstLineChars="0" w:firstLine="0"/>
        <w:jc w:val="left"/>
        <w:rPr>
          <w:rFonts w:ascii="宋体" w:eastAsia="宋体" w:hAnsi="宋体" w:cs="宋体"/>
          <w:b/>
          <w:sz w:val="32"/>
          <w:szCs w:val="28"/>
        </w:rPr>
      </w:pPr>
      <w:r>
        <w:rPr>
          <w:rFonts w:ascii="宋体" w:eastAsia="宋体" w:hAnsi="宋体" w:cs="宋体" w:hint="eastAsia"/>
          <w:b/>
          <w:sz w:val="32"/>
          <w:szCs w:val="28"/>
        </w:rPr>
        <w:t>（五）</w:t>
      </w:r>
    </w:p>
    <w:p w:rsidR="00EA2416" w:rsidRDefault="00EA2416" w:rsidP="00EA2416">
      <w:pPr>
        <w:spacing w:line="360" w:lineRule="auto"/>
        <w:ind w:left="216" w:hangingChars="103" w:hanging="216"/>
        <w:rPr>
          <w:szCs w:val="21"/>
        </w:rPr>
      </w:pPr>
      <w:r>
        <w:rPr>
          <w:rFonts w:ascii="宋体" w:hAnsi="宋体" w:cs="宋体" w:hint="eastAsia"/>
          <w:kern w:val="0"/>
        </w:rPr>
        <w:t>1.</w:t>
      </w:r>
      <w:r>
        <w:rPr>
          <w:rFonts w:ascii="AdobeHeitiStd-Regular" w:eastAsia="AdobeHeitiStd-Regular" w:hAnsi="AdobeHeitiStd-Regular" w:hint="eastAsia"/>
        </w:rPr>
        <w:t xml:space="preserve"> </w:t>
      </w:r>
      <w:r>
        <w:rPr>
          <w:rFonts w:hint="eastAsia"/>
          <w:szCs w:val="21"/>
        </w:rPr>
        <w:t>面向对象的七条设计原则包括：单一职责原则，</w:t>
      </w:r>
      <w:r>
        <w:rPr>
          <w:szCs w:val="21"/>
        </w:rPr>
        <w:t>_________________</w:t>
      </w:r>
      <w:r>
        <w:rPr>
          <w:rFonts w:hint="eastAsia"/>
          <w:szCs w:val="21"/>
        </w:rPr>
        <w:t>，里氏代换原则，</w:t>
      </w:r>
      <w:r>
        <w:rPr>
          <w:szCs w:val="21"/>
        </w:rPr>
        <w:t>_________________</w:t>
      </w:r>
      <w:r>
        <w:rPr>
          <w:rFonts w:hint="eastAsia"/>
          <w:szCs w:val="21"/>
        </w:rPr>
        <w:t>，合成聚合原则，接口隔离原则以及</w:t>
      </w:r>
      <w:r>
        <w:rPr>
          <w:szCs w:val="21"/>
        </w:rPr>
        <w:t>_________________ </w:t>
      </w:r>
      <w:r>
        <w:rPr>
          <w:rFonts w:hint="eastAsia"/>
          <w:szCs w:val="21"/>
        </w:rPr>
        <w:t>。</w:t>
      </w:r>
    </w:p>
    <w:p w:rsidR="00EA2416" w:rsidRDefault="00EA2416" w:rsidP="00EA2416">
      <w:pPr>
        <w:spacing w:line="360" w:lineRule="auto"/>
        <w:ind w:left="216" w:hangingChars="103" w:hanging="216"/>
      </w:pPr>
      <w:r>
        <w:rPr>
          <w:rFonts w:ascii="宋体" w:hAnsi="宋体" w:cs="宋体" w:hint="eastAsia"/>
          <w:kern w:val="0"/>
        </w:rPr>
        <w:t>2.</w:t>
      </w:r>
      <w:r>
        <w:rPr>
          <w:rFonts w:ascii="AdobeHeitiStd-Regular" w:eastAsia="AdobeHeitiStd-Regular" w:hAnsi="AdobeHeitiStd-Regular" w:hint="eastAsia"/>
        </w:rPr>
        <w:t xml:space="preserve"> </w:t>
      </w:r>
      <w:r>
        <w:rPr>
          <w:rFonts w:hint="eastAsia"/>
        </w:rPr>
        <w:t>工厂模式中分为简单工厂</w:t>
      </w:r>
      <w:r>
        <w:t>,________________</w:t>
      </w:r>
      <w:r>
        <w:rPr>
          <w:rFonts w:hint="eastAsia"/>
        </w:rPr>
        <w:t>和</w:t>
      </w:r>
      <w:r>
        <w:t>_________________</w:t>
      </w:r>
      <w:r>
        <w:rPr>
          <w:rFonts w:hint="eastAsia"/>
        </w:rPr>
        <w:t>三种模式。</w:t>
      </w:r>
    </w:p>
    <w:p w:rsidR="00EA2416" w:rsidRDefault="00EA2416" w:rsidP="00EA2416">
      <w:pPr>
        <w:spacing w:line="360" w:lineRule="auto"/>
        <w:ind w:left="216" w:hangingChars="103" w:hanging="216"/>
      </w:pPr>
      <w:r>
        <w:rPr>
          <w:rFonts w:ascii="宋体" w:hAnsi="宋体" w:cs="宋体" w:hint="eastAsia"/>
          <w:kern w:val="0"/>
        </w:rPr>
        <w:t>3.</w:t>
      </w:r>
      <w:r>
        <w:rPr>
          <w:rFonts w:ascii="AdobeHeitiStd-Regular" w:eastAsia="AdobeHeitiStd-Regular" w:hAnsi="AdobeHeitiStd-Regular" w:hint="eastAsia"/>
        </w:rPr>
        <w:t xml:space="preserve"> </w:t>
      </w:r>
      <w:r>
        <w:rPr>
          <w:rFonts w:hint="eastAsia"/>
        </w:rPr>
        <w:t>适配器模式，可以细分为</w:t>
      </w:r>
      <w:r>
        <w:t>___________</w:t>
      </w:r>
      <w:r>
        <w:rPr>
          <w:rFonts w:hint="eastAsia"/>
        </w:rPr>
        <w:t>适配器和</w:t>
      </w:r>
      <w:r>
        <w:t>___________</w:t>
      </w:r>
      <w:r>
        <w:rPr>
          <w:rFonts w:hint="eastAsia"/>
        </w:rPr>
        <w:t>适配器两种实现。</w:t>
      </w:r>
    </w:p>
    <w:p w:rsidR="00EA2416" w:rsidRDefault="00EA2416" w:rsidP="00EA2416">
      <w:pPr>
        <w:spacing w:line="360" w:lineRule="auto"/>
        <w:ind w:left="216" w:hangingChars="103" w:hanging="216"/>
      </w:pPr>
      <w:r>
        <w:rPr>
          <w:rFonts w:ascii="宋体" w:hAnsi="宋体" w:cs="宋体" w:hint="eastAsia"/>
          <w:kern w:val="0"/>
        </w:rPr>
        <w:t>4.</w:t>
      </w:r>
      <w:r>
        <w:rPr>
          <w:rFonts w:ascii="AdobeHeitiStd-Regular" w:eastAsia="AdobeHeitiStd-Regular" w:hAnsi="AdobeHeitiStd-Regular" w:hint="eastAsia"/>
        </w:rPr>
        <w:t xml:space="preserve"> </w:t>
      </w:r>
      <w:r>
        <w:rPr>
          <w:rFonts w:hint="eastAsia"/>
        </w:rPr>
        <w:t>单例模式有两种方式实现，分别称为</w:t>
      </w:r>
      <w:r>
        <w:t>______________</w:t>
      </w:r>
      <w:r>
        <w:rPr>
          <w:rFonts w:hint="eastAsia"/>
        </w:rPr>
        <w:t>和</w:t>
      </w:r>
      <w:r>
        <w:t>________________</w:t>
      </w:r>
      <w:r>
        <w:rPr>
          <w:rFonts w:hint="eastAsia"/>
        </w:rPr>
        <w:t>。它们共同的特征是构造函数的访问修饰符必须是</w:t>
      </w:r>
      <w:r>
        <w:t>_____________</w:t>
      </w:r>
      <w:r>
        <w:rPr>
          <w:rFonts w:hint="eastAsia"/>
        </w:rPr>
        <w:t>。</w:t>
      </w:r>
    </w:p>
    <w:p w:rsidR="00EA2416" w:rsidRDefault="00EA2416" w:rsidP="00EA2416">
      <w:pPr>
        <w:spacing w:beforeLines="50" w:before="156" w:afterLines="50" w:after="156" w:line="360" w:lineRule="auto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b/>
          <w:kern w:val="0"/>
          <w:szCs w:val="21"/>
        </w:rPr>
        <w:t>答案：</w:t>
      </w:r>
    </w:p>
    <w:p w:rsidR="00EA2416" w:rsidRDefault="00EA2416" w:rsidP="00EA2416">
      <w:pPr>
        <w:pStyle w:val="ab"/>
        <w:numPr>
          <w:ilvl w:val="0"/>
          <w:numId w:val="8"/>
        </w:numPr>
        <w:spacing w:beforeLines="50" w:before="156" w:afterLines="50" w:after="156" w:line="360" w:lineRule="auto"/>
        <w:ind w:firstLineChars="0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开闭原则 、 依赖倒转原则  、 迪米特法则</w:t>
      </w:r>
    </w:p>
    <w:p w:rsidR="00EA2416" w:rsidRDefault="00EA2416" w:rsidP="00EA2416">
      <w:pPr>
        <w:pStyle w:val="ab"/>
        <w:numPr>
          <w:ilvl w:val="0"/>
          <w:numId w:val="8"/>
        </w:numPr>
        <w:spacing w:beforeLines="50" w:before="156" w:afterLines="50" w:after="156" w:line="360" w:lineRule="auto"/>
        <w:ind w:firstLineChars="0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 xml:space="preserve">工厂方法 、 抽象工厂（方法） </w:t>
      </w:r>
    </w:p>
    <w:p w:rsidR="00EA2416" w:rsidRDefault="00EA2416" w:rsidP="00EA2416">
      <w:pPr>
        <w:spacing w:beforeLines="50" w:before="156" w:afterLines="50" w:after="156" w:line="360" w:lineRule="auto"/>
        <w:rPr>
          <w:rFonts w:ascii="宋体" w:hAnsi="宋体" w:cs="宋体"/>
          <w:kern w:val="0"/>
          <w:szCs w:val="21"/>
        </w:rPr>
      </w:pPr>
      <w:r>
        <w:rPr>
          <w:rFonts w:ascii="宋体" w:hAnsi="宋体" w:hint="eastAsia"/>
          <w:color w:val="000000"/>
          <w:szCs w:val="21"/>
        </w:rPr>
        <w:t>3、类、对象</w:t>
      </w:r>
      <w:r>
        <w:rPr>
          <w:rFonts w:ascii="宋体" w:hAnsi="宋体" w:cs="宋体" w:hint="eastAsia"/>
          <w:kern w:val="0"/>
          <w:szCs w:val="21"/>
        </w:rPr>
        <w:t xml:space="preserve">    </w:t>
      </w:r>
    </w:p>
    <w:p w:rsidR="00EA2416" w:rsidRDefault="00EA2416" w:rsidP="00EA2416">
      <w:pPr>
        <w:spacing w:beforeLines="50" w:before="156" w:afterLines="50" w:after="156" w:line="360" w:lineRule="auto"/>
        <w:rPr>
          <w:rFonts w:ascii="宋体" w:hAnsi="宋体" w:cs="宋体"/>
          <w:kern w:val="0"/>
          <w:szCs w:val="21"/>
        </w:rPr>
      </w:pPr>
      <w:r>
        <w:rPr>
          <w:rFonts w:ascii="宋体" w:hAnsi="宋体" w:hint="eastAsia"/>
          <w:color w:val="000000"/>
          <w:szCs w:val="21"/>
        </w:rPr>
        <w:t>4、懒汉式 、 饿汉式  、 private(私有的）</w:t>
      </w:r>
    </w:p>
    <w:p w:rsidR="00EA2416" w:rsidRDefault="00EA2416" w:rsidP="00EA2416">
      <w:pPr>
        <w:ind w:leftChars="500" w:left="1050"/>
        <w:rPr>
          <w:rFonts w:ascii="宋体" w:hAnsi="宋体"/>
          <w:color w:val="000000"/>
          <w:sz w:val="24"/>
          <w:lang w:val="pt-BR"/>
        </w:rPr>
      </w:pPr>
    </w:p>
    <w:p w:rsidR="00CA22AA" w:rsidRDefault="00CA22AA" w:rsidP="00CA22AA">
      <w:pPr>
        <w:autoSpaceDE w:val="0"/>
        <w:autoSpaceDN w:val="0"/>
        <w:adjustRightInd w:val="0"/>
        <w:jc w:val="left"/>
      </w:pPr>
    </w:p>
    <w:p w:rsidR="00EA2416" w:rsidRDefault="00EA2416" w:rsidP="00EA2416">
      <w:pPr>
        <w:rPr>
          <w:b/>
          <w:sz w:val="32"/>
        </w:rPr>
      </w:pPr>
    </w:p>
    <w:p w:rsidR="00EA2416" w:rsidRDefault="00EA2416" w:rsidP="00EA2416">
      <w:pPr>
        <w:pStyle w:val="ab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 w:cs="宋体"/>
          <w:b/>
          <w:sz w:val="32"/>
          <w:szCs w:val="28"/>
        </w:rPr>
      </w:pPr>
      <w:r>
        <w:rPr>
          <w:rFonts w:ascii="宋体" w:eastAsia="宋体" w:hAnsi="宋体" w:cs="宋体" w:hint="eastAsia"/>
          <w:b/>
          <w:sz w:val="32"/>
          <w:szCs w:val="28"/>
        </w:rPr>
        <w:lastRenderedPageBreak/>
        <w:t>简答题</w:t>
      </w:r>
    </w:p>
    <w:p w:rsidR="00EA2416" w:rsidRDefault="00EA2416" w:rsidP="00EA2416">
      <w:pPr>
        <w:pStyle w:val="ab"/>
        <w:autoSpaceDE w:val="0"/>
        <w:autoSpaceDN w:val="0"/>
        <w:adjustRightInd w:val="0"/>
        <w:ind w:left="720" w:firstLineChars="0" w:firstLine="0"/>
        <w:jc w:val="left"/>
        <w:rPr>
          <w:rFonts w:ascii="宋体" w:eastAsia="宋体" w:hAnsi="宋体" w:cs="宋体"/>
          <w:b/>
          <w:sz w:val="32"/>
          <w:szCs w:val="28"/>
        </w:rPr>
      </w:pPr>
      <w:r>
        <w:rPr>
          <w:rFonts w:ascii="宋体" w:eastAsia="宋体" w:hAnsi="宋体" w:cs="宋体" w:hint="eastAsia"/>
          <w:b/>
          <w:sz w:val="32"/>
          <w:szCs w:val="28"/>
        </w:rPr>
        <w:t>(一)</w:t>
      </w:r>
    </w:p>
    <w:p w:rsidR="00EA2416" w:rsidRDefault="00EA2416" w:rsidP="00EA2416">
      <w:r>
        <w:t xml:space="preserve">1. </w:t>
      </w:r>
      <w:r>
        <w:rPr>
          <w:rFonts w:hint="eastAsia"/>
        </w:rPr>
        <w:t>假设系统中有三个类，分别为类</w:t>
      </w:r>
      <w:r>
        <w:t>A</w:t>
      </w:r>
      <w:r>
        <w:rPr>
          <w:rFonts w:hint="eastAsia"/>
        </w:rPr>
        <w:t>、类</w:t>
      </w:r>
      <w:r>
        <w:t>B</w:t>
      </w:r>
      <w:r>
        <w:rPr>
          <w:rFonts w:hint="eastAsia"/>
        </w:rPr>
        <w:t>和类</w:t>
      </w:r>
      <w:r>
        <w:t>C</w:t>
      </w:r>
      <w:r>
        <w:rPr>
          <w:rFonts w:hint="eastAsia"/>
        </w:rPr>
        <w:t>。在现有的设计中，让类</w:t>
      </w:r>
      <w:r>
        <w:t>A</w:t>
      </w:r>
      <w:r>
        <w:rPr>
          <w:rFonts w:hint="eastAsia"/>
        </w:rPr>
        <w:t>直接依赖类</w:t>
      </w:r>
      <w:r>
        <w:t>B</w:t>
      </w:r>
      <w:r>
        <w:rPr>
          <w:rFonts w:hint="eastAsia"/>
        </w:rPr>
        <w:t>，如果要将类</w:t>
      </w:r>
      <w:r>
        <w:t>A</w:t>
      </w:r>
      <w:r>
        <w:rPr>
          <w:rFonts w:hint="eastAsia"/>
        </w:rPr>
        <w:t>改为依赖类</w:t>
      </w:r>
      <w:r>
        <w:t>C</w:t>
      </w:r>
      <w:r>
        <w:rPr>
          <w:rFonts w:hint="eastAsia"/>
        </w:rPr>
        <w:t>，必须通过修改类</w:t>
      </w:r>
      <w:r>
        <w:t>A</w:t>
      </w:r>
      <w:r>
        <w:rPr>
          <w:rFonts w:hint="eastAsia"/>
        </w:rPr>
        <w:t>的代码来达成，请问这样的设计符合开闭原则吗（</w:t>
      </w:r>
      <w:r>
        <w:t>2</w:t>
      </w:r>
      <w:r>
        <w:rPr>
          <w:rFonts w:hint="eastAsia"/>
        </w:rPr>
        <w:t>分）？如果符合，请依据开闭原则进行解释，如果不符合请给出重构的方法（</w:t>
      </w:r>
      <w:r>
        <w:t>3</w:t>
      </w:r>
      <w:r>
        <w:rPr>
          <w:rFonts w:hint="eastAsia"/>
        </w:rPr>
        <w:t>分）。</w:t>
      </w:r>
    </w:p>
    <w:p w:rsidR="00EA2416" w:rsidRDefault="00EA2416" w:rsidP="00EA2416">
      <w:r>
        <w:t xml:space="preserve">2. </w:t>
      </w:r>
      <w:r>
        <w:rPr>
          <w:rFonts w:hint="eastAsia"/>
        </w:rPr>
        <w:t>假设某一软件系统中存在类</w:t>
      </w:r>
      <w:r>
        <w:t>A,B,C,D,E</w:t>
      </w:r>
      <w:r>
        <w:rPr>
          <w:rFonts w:hint="eastAsia"/>
        </w:rPr>
        <w:t>。请分别画出使用这些类的中介者模式类图及外观模式类图。</w:t>
      </w:r>
    </w:p>
    <w:p w:rsidR="00EA2416" w:rsidRDefault="00EA2416" w:rsidP="00EA2416">
      <w:r>
        <w:t xml:space="preserve">3. </w:t>
      </w:r>
      <w:r>
        <w:rPr>
          <w:rFonts w:hint="eastAsia"/>
        </w:rPr>
        <w:t>假如系统中存在一组具有相同结构的产品类，如图所示，如果要创建具体产品对象，</w:t>
      </w:r>
    </w:p>
    <w:p w:rsidR="00EA2416" w:rsidRDefault="00EA2416" w:rsidP="00EA2416">
      <w:r>
        <w:rPr>
          <w:rFonts w:hint="eastAsia"/>
        </w:rPr>
        <w:t>应该使用哪一种创建模式？（</w:t>
      </w:r>
      <w:r>
        <w:t>2</w:t>
      </w:r>
      <w:r>
        <w:rPr>
          <w:rFonts w:hint="eastAsia"/>
        </w:rPr>
        <w:t>分）</w:t>
      </w:r>
    </w:p>
    <w:p w:rsidR="00EA2416" w:rsidRDefault="00EA2416" w:rsidP="00EA2416">
      <w:r>
        <w:rPr>
          <w:rFonts w:hint="eastAsia"/>
        </w:rPr>
        <w:t>根据给出的类图，绘制出产品等级和产品族的图示。（</w:t>
      </w:r>
      <w:r>
        <w:t>3</w:t>
      </w:r>
      <w:r>
        <w:rPr>
          <w:rFonts w:hint="eastAsia"/>
        </w:rPr>
        <w:t>分）</w:t>
      </w:r>
    </w:p>
    <w:p w:rsidR="00EA2416" w:rsidRDefault="00EA2416" w:rsidP="00EA2416">
      <w:r>
        <w:rPr>
          <w:rFonts w:hint="eastAsia"/>
        </w:rPr>
        <w:t>根据产品族图示，绘制工厂类的层次结构图（必须写清类的方法）。（</w:t>
      </w:r>
      <w:r>
        <w:t>4</w:t>
      </w:r>
      <w:r>
        <w:rPr>
          <w:rFonts w:hint="eastAsia"/>
        </w:rPr>
        <w:t>分）</w:t>
      </w:r>
    </w:p>
    <w:p w:rsidR="00EA2416" w:rsidRDefault="00EA2416" w:rsidP="00EA2416"/>
    <w:p w:rsidR="00EA2416" w:rsidRDefault="00EA2416" w:rsidP="00EA2416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295275</wp:posOffset>
            </wp:positionH>
            <wp:positionV relativeFrom="paragraph">
              <wp:posOffset>52705</wp:posOffset>
            </wp:positionV>
            <wp:extent cx="4848860" cy="1437005"/>
            <wp:effectExtent l="0" t="0" r="8890" b="0"/>
            <wp:wrapSquare wrapText="bothSides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860" cy="1437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答案：</w:t>
      </w:r>
    </w:p>
    <w:p w:rsidR="00EA2416" w:rsidRDefault="00EA2416" w:rsidP="00EA2416">
      <w:r>
        <w:rPr>
          <w:rFonts w:hint="eastAsia"/>
        </w:rPr>
        <w:t>目前的设计不符合开闭原则（</w:t>
      </w:r>
      <w:r>
        <w:t>2</w:t>
      </w:r>
      <w:r>
        <w:rPr>
          <w:rFonts w:hint="eastAsia"/>
        </w:rPr>
        <w:t>分）</w:t>
      </w:r>
    </w:p>
    <w:p w:rsidR="00EA2416" w:rsidRDefault="00EA2416" w:rsidP="00EA2416">
      <w:r>
        <w:rPr>
          <w:rFonts w:hint="eastAsia"/>
        </w:rPr>
        <w:t>重构问题：新建接口</w:t>
      </w:r>
      <w:r>
        <w:t>I</w:t>
      </w:r>
      <w:r>
        <w:rPr>
          <w:rFonts w:hint="eastAsia"/>
        </w:rPr>
        <w:t>，使得类</w:t>
      </w:r>
      <w:r>
        <w:t>A</w:t>
      </w:r>
      <w:r>
        <w:rPr>
          <w:rFonts w:hint="eastAsia"/>
        </w:rPr>
        <w:t>依赖于接口</w:t>
      </w:r>
      <w:r>
        <w:t>I ,</w:t>
      </w:r>
      <w:r>
        <w:rPr>
          <w:rFonts w:hint="eastAsia"/>
        </w:rPr>
        <w:t>而类</w:t>
      </w:r>
      <w:r>
        <w:t>B</w:t>
      </w:r>
      <w:r>
        <w:rPr>
          <w:rFonts w:hint="eastAsia"/>
        </w:rPr>
        <w:t>和</w:t>
      </w:r>
      <w:r>
        <w:t>C</w:t>
      </w:r>
      <w:r>
        <w:rPr>
          <w:rFonts w:hint="eastAsia"/>
        </w:rPr>
        <w:t>实现接口</w:t>
      </w:r>
      <w:r>
        <w:t>I</w:t>
      </w:r>
      <w:r>
        <w:rPr>
          <w:rFonts w:hint="eastAsia"/>
        </w:rPr>
        <w:t>。（或相同概念的表述）（</w:t>
      </w:r>
      <w:r>
        <w:t>3</w:t>
      </w:r>
      <w:r>
        <w:rPr>
          <w:rFonts w:hint="eastAsia"/>
        </w:rPr>
        <w:t>分）</w:t>
      </w:r>
    </w:p>
    <w:p w:rsidR="00EA2416" w:rsidRDefault="00EA2416" w:rsidP="00EA2416">
      <w:r>
        <w:rPr>
          <w:rFonts w:hint="eastAsia"/>
        </w:rPr>
        <w:t>中介者模式类图</w:t>
      </w:r>
      <w:r>
        <w:t xml:space="preserve"> </w:t>
      </w:r>
      <w:r>
        <w:rPr>
          <w:rFonts w:hint="eastAsia"/>
        </w:rPr>
        <w:t>（</w:t>
      </w:r>
      <w:r>
        <w:t>4</w:t>
      </w:r>
      <w:r>
        <w:rPr>
          <w:rFonts w:hint="eastAsia"/>
        </w:rPr>
        <w:t>分）</w:t>
      </w:r>
      <w:r>
        <w:t xml:space="preserve">                    </w:t>
      </w:r>
      <w:r>
        <w:rPr>
          <w:rFonts w:hint="eastAsia"/>
        </w:rPr>
        <w:t>外观模式类图（</w:t>
      </w:r>
      <w:r>
        <w:t>4</w:t>
      </w:r>
      <w:r>
        <w:rPr>
          <w:rFonts w:hint="eastAsia"/>
        </w:rPr>
        <w:t>分）</w:t>
      </w:r>
    </w:p>
    <w:p w:rsidR="00EA2416" w:rsidRDefault="00EA2416" w:rsidP="00EA2416"/>
    <w:p w:rsidR="00EA2416" w:rsidRDefault="00EA2416" w:rsidP="00EA2416">
      <w:r>
        <w:rPr>
          <w:noProof/>
        </w:rPr>
        <w:drawing>
          <wp:inline distT="0" distB="0" distL="0" distR="0">
            <wp:extent cx="1981200" cy="18669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2356485</wp:posOffset>
            </wp:positionH>
            <wp:positionV relativeFrom="paragraph">
              <wp:posOffset>130810</wp:posOffset>
            </wp:positionV>
            <wp:extent cx="2273935" cy="1840230"/>
            <wp:effectExtent l="0" t="0" r="0" b="7620"/>
            <wp:wrapSquare wrapText="bothSides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935" cy="1840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2416" w:rsidRDefault="00EA2416" w:rsidP="00EA2416">
      <w:r>
        <w:t>1</w:t>
      </w:r>
      <w:r>
        <w:rPr>
          <w:rFonts w:hint="eastAsia"/>
        </w:rPr>
        <w:t>）应该使用抽象工厂模式（</w:t>
      </w:r>
      <w:r>
        <w:t>2</w:t>
      </w:r>
      <w:r>
        <w:rPr>
          <w:rFonts w:hint="eastAsia"/>
        </w:rPr>
        <w:t>分）</w:t>
      </w:r>
    </w:p>
    <w:p w:rsidR="00EA2416" w:rsidRDefault="00EA2416" w:rsidP="00EA2416">
      <w:r>
        <w:t>2</w:t>
      </w:r>
      <w:r>
        <w:rPr>
          <w:rFonts w:hint="eastAsia"/>
        </w:rPr>
        <w:t>）产品等级和产品族的图示</w:t>
      </w:r>
      <w:r>
        <w:t>(3</w:t>
      </w:r>
      <w:r>
        <w:rPr>
          <w:rFonts w:hint="eastAsia"/>
        </w:rPr>
        <w:t>分）</w:t>
      </w:r>
    </w:p>
    <w:p w:rsidR="00EA2416" w:rsidRDefault="00EA2416" w:rsidP="00EA2416">
      <w:r>
        <w:lastRenderedPageBreak/>
        <w:t xml:space="preserve">             </w:t>
      </w:r>
      <w:r>
        <w:rPr>
          <w:noProof/>
        </w:rPr>
        <w:drawing>
          <wp:inline distT="0" distB="0" distL="0" distR="0">
            <wp:extent cx="2581275" cy="21812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416" w:rsidRDefault="00EA2416" w:rsidP="00EA2416">
      <w:r>
        <w:rPr>
          <w:rFonts w:hint="eastAsia"/>
        </w:rPr>
        <w:t>工厂类图（</w:t>
      </w:r>
      <w:r>
        <w:t>4</w:t>
      </w:r>
      <w:r>
        <w:rPr>
          <w:rFonts w:hint="eastAsia"/>
        </w:rPr>
        <w:t>分</w:t>
      </w:r>
      <w:r>
        <w:t>,</w:t>
      </w:r>
      <w:r>
        <w:rPr>
          <w:rFonts w:hint="eastAsia"/>
        </w:rPr>
        <w:t>不对类名和方法名做限制，能够正确表达含义即可）</w:t>
      </w:r>
    </w:p>
    <w:p w:rsidR="00EA2416" w:rsidRDefault="00EA2416" w:rsidP="00EA2416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1620520</wp:posOffset>
            </wp:positionH>
            <wp:positionV relativeFrom="paragraph">
              <wp:posOffset>47625</wp:posOffset>
            </wp:positionV>
            <wp:extent cx="2314575" cy="1682115"/>
            <wp:effectExtent l="0" t="0" r="9525" b="0"/>
            <wp:wrapSquare wrapText="bothSides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1682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2416" w:rsidRDefault="00EA2416" w:rsidP="00EA2416">
      <w:r>
        <w:t xml:space="preserve">     </w:t>
      </w:r>
    </w:p>
    <w:p w:rsidR="00EA2416" w:rsidRDefault="00EA2416" w:rsidP="00EA2416"/>
    <w:p w:rsidR="00EA2416" w:rsidRDefault="00EA2416" w:rsidP="00EA2416"/>
    <w:p w:rsidR="00EA2416" w:rsidRDefault="00EA2416" w:rsidP="00EA2416"/>
    <w:p w:rsidR="00EA2416" w:rsidRDefault="00EA2416" w:rsidP="00EA2416"/>
    <w:p w:rsidR="00EA2416" w:rsidRDefault="00EA2416" w:rsidP="00EA2416"/>
    <w:p w:rsidR="00EA2416" w:rsidRDefault="00EA2416" w:rsidP="00EA2416"/>
    <w:p w:rsidR="00EA2416" w:rsidRDefault="00EA2416" w:rsidP="00EA2416"/>
    <w:p w:rsidR="00EA2416" w:rsidRDefault="00EA2416" w:rsidP="00EA2416">
      <w:pPr>
        <w:pStyle w:val="ab"/>
        <w:autoSpaceDE w:val="0"/>
        <w:autoSpaceDN w:val="0"/>
        <w:adjustRightInd w:val="0"/>
        <w:ind w:left="720" w:firstLineChars="0" w:firstLine="0"/>
        <w:jc w:val="left"/>
        <w:rPr>
          <w:rFonts w:ascii="宋体" w:eastAsia="宋体" w:hAnsi="宋体" w:cs="宋体"/>
          <w:b/>
          <w:sz w:val="32"/>
          <w:szCs w:val="28"/>
        </w:rPr>
      </w:pPr>
      <w:r>
        <w:rPr>
          <w:rFonts w:ascii="宋体" w:eastAsia="宋体" w:hAnsi="宋体" w:cs="宋体" w:hint="eastAsia"/>
          <w:b/>
          <w:sz w:val="32"/>
          <w:szCs w:val="28"/>
        </w:rPr>
        <w:t>（二）</w:t>
      </w:r>
    </w:p>
    <w:p w:rsidR="00EA2416" w:rsidRDefault="00EA2416" w:rsidP="00EA2416">
      <w:r>
        <w:t xml:space="preserve">1. </w:t>
      </w:r>
      <w:r>
        <w:rPr>
          <w:rFonts w:hint="eastAsia"/>
        </w:rPr>
        <w:t>简述开闭原则、依赖倒转原则的定义。</w:t>
      </w:r>
    </w:p>
    <w:p w:rsidR="00EA2416" w:rsidRDefault="00EA2416" w:rsidP="00EA2416">
      <w:r>
        <w:t xml:space="preserve">2. </w:t>
      </w:r>
      <w:r>
        <w:rPr>
          <w:rFonts w:hint="eastAsia"/>
        </w:rPr>
        <w:t>简述策略模式的应用场景（</w:t>
      </w:r>
      <w:r>
        <w:t>3</w:t>
      </w:r>
      <w:r>
        <w:rPr>
          <w:rFonts w:hint="eastAsia"/>
        </w:rPr>
        <w:t>分），并绘制策略模式的类图</w:t>
      </w:r>
      <w:r>
        <w:t>(3</w:t>
      </w:r>
      <w:r>
        <w:rPr>
          <w:rFonts w:hint="eastAsia"/>
        </w:rPr>
        <w:t>分）。</w:t>
      </w:r>
    </w:p>
    <w:p w:rsidR="00EA2416" w:rsidRDefault="00EA2416" w:rsidP="00EA2416">
      <w:r>
        <w:t xml:space="preserve">3. </w:t>
      </w:r>
      <w:r>
        <w:rPr>
          <w:rFonts w:hint="eastAsia"/>
        </w:rPr>
        <w:t>假如要用软件实现自动茶水销售机的功能，茶水的价格取决于茶的品种和杯子的大小。请回答以下问题，</w:t>
      </w:r>
    </w:p>
    <w:p w:rsidR="00EA2416" w:rsidRDefault="00EA2416" w:rsidP="00EA2416">
      <w:pPr>
        <w:numPr>
          <w:ilvl w:val="0"/>
          <w:numId w:val="10"/>
        </w:numPr>
        <w:tabs>
          <w:tab w:val="left" w:pos="425"/>
        </w:tabs>
        <w:ind w:hanging="5"/>
      </w:pPr>
      <w:r>
        <w:rPr>
          <w:rFonts w:hint="eastAsia"/>
        </w:rPr>
        <w:t>应该使用哪一种模式？（</w:t>
      </w:r>
      <w:r>
        <w:t>2</w:t>
      </w:r>
      <w:r>
        <w:rPr>
          <w:rFonts w:hint="eastAsia"/>
        </w:rPr>
        <w:t>分）</w:t>
      </w:r>
    </w:p>
    <w:p w:rsidR="00EA2416" w:rsidRDefault="00EA2416" w:rsidP="00EA2416">
      <w:pPr>
        <w:numPr>
          <w:ilvl w:val="0"/>
          <w:numId w:val="10"/>
        </w:numPr>
        <w:tabs>
          <w:tab w:val="left" w:pos="425"/>
        </w:tabs>
        <w:ind w:hanging="5"/>
        <w:rPr>
          <w:rFonts w:ascii="宋体" w:hAnsi="宋体" w:cs="宋体"/>
          <w:b/>
          <w:kern w:val="0"/>
        </w:rPr>
      </w:pPr>
      <w:r>
        <w:rPr>
          <w:rFonts w:hint="eastAsia"/>
        </w:rPr>
        <w:t>请绘制该模式的类图。（</w:t>
      </w:r>
      <w:r>
        <w:t>4</w:t>
      </w:r>
      <w:r>
        <w:rPr>
          <w:rFonts w:hint="eastAsia"/>
        </w:rPr>
        <w:t>分）</w:t>
      </w:r>
    </w:p>
    <w:p w:rsidR="00EA2416" w:rsidRDefault="00EA2416" w:rsidP="00EA2416">
      <w:pPr>
        <w:ind w:left="420"/>
        <w:rPr>
          <w:rFonts w:ascii="宋体" w:hAnsi="宋体" w:cs="宋体"/>
          <w:b/>
          <w:kern w:val="0"/>
          <w:sz w:val="28"/>
        </w:rPr>
      </w:pPr>
      <w:r>
        <w:rPr>
          <w:rFonts w:ascii="宋体" w:hAnsi="宋体" w:cs="宋体" w:hint="eastAsia"/>
          <w:b/>
          <w:kern w:val="0"/>
          <w:sz w:val="28"/>
        </w:rPr>
        <w:t>答案：</w:t>
      </w:r>
    </w:p>
    <w:p w:rsidR="00EA2416" w:rsidRDefault="00EA2416" w:rsidP="00EA2416">
      <w:pPr>
        <w:numPr>
          <w:ilvl w:val="0"/>
          <w:numId w:val="12"/>
        </w:numPr>
        <w:tabs>
          <w:tab w:val="left" w:pos="425"/>
        </w:tabs>
      </w:pPr>
      <w:r>
        <w:rPr>
          <w:rFonts w:hint="eastAsia"/>
        </w:rPr>
        <w:t>开闭原则：一个软件实体，应该对扩展开放，对修改关闭（</w:t>
      </w:r>
      <w:r>
        <w:t>3</w:t>
      </w:r>
      <w:r>
        <w:rPr>
          <w:rFonts w:hint="eastAsia"/>
        </w:rPr>
        <w:t>分）</w:t>
      </w:r>
    </w:p>
    <w:p w:rsidR="00EA2416" w:rsidRDefault="00EA2416" w:rsidP="00EA2416">
      <w:pPr>
        <w:ind w:firstLine="420"/>
      </w:pPr>
      <w:r>
        <w:rPr>
          <w:rFonts w:hint="eastAsia"/>
        </w:rPr>
        <w:t>依赖倒转原则：高层模块不应该依赖于低层模块，它们都应该依赖抽象。（</w:t>
      </w:r>
      <w:r>
        <w:t>3</w:t>
      </w:r>
      <w:r>
        <w:rPr>
          <w:rFonts w:hint="eastAsia"/>
        </w:rPr>
        <w:t>分）</w:t>
      </w:r>
    </w:p>
    <w:p w:rsidR="00EA2416" w:rsidRDefault="00EA2416" w:rsidP="00EA2416">
      <w:pPr>
        <w:numPr>
          <w:ilvl w:val="0"/>
          <w:numId w:val="12"/>
        </w:numPr>
        <w:tabs>
          <w:tab w:val="left" w:pos="425"/>
        </w:tabs>
      </w:pPr>
      <w:r>
        <w:t>1</w:t>
      </w:r>
      <w:r>
        <w:rPr>
          <w:rFonts w:hint="eastAsia"/>
        </w:rPr>
        <w:t>）策略模式的应用场景：当解决一个问题，有很多种方法或解决方案可以使用时，可以将每一种方法或解决方案封装成一个类，可以相互替换（或相同意义表达，</w:t>
      </w:r>
      <w:r>
        <w:t>3</w:t>
      </w:r>
      <w:r>
        <w:rPr>
          <w:rFonts w:hint="eastAsia"/>
        </w:rPr>
        <w:t>分</w:t>
      </w:r>
      <w:r>
        <w:t>).</w:t>
      </w:r>
    </w:p>
    <w:p w:rsidR="00EA2416" w:rsidRDefault="00EA2416" w:rsidP="00EA2416">
      <w:pPr>
        <w:ind w:firstLineChars="200" w:firstLine="420"/>
      </w:pPr>
      <w:r>
        <w:t>2)</w:t>
      </w:r>
      <w:r>
        <w:rPr>
          <w:rFonts w:hint="eastAsia"/>
        </w:rPr>
        <w:t>类图（</w:t>
      </w:r>
      <w:r>
        <w:t>3</w:t>
      </w:r>
      <w:r>
        <w:rPr>
          <w:rFonts w:hint="eastAsia"/>
        </w:rPr>
        <w:t>分）</w:t>
      </w:r>
    </w:p>
    <w:p w:rsidR="00EA2416" w:rsidRDefault="00EA2416" w:rsidP="00EA2416">
      <w:pPr>
        <w:ind w:firstLineChars="200" w:firstLine="420"/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191770</wp:posOffset>
            </wp:positionH>
            <wp:positionV relativeFrom="paragraph">
              <wp:posOffset>154305</wp:posOffset>
            </wp:positionV>
            <wp:extent cx="4982210" cy="1668780"/>
            <wp:effectExtent l="0" t="0" r="8890" b="7620"/>
            <wp:wrapNone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210" cy="1668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2416" w:rsidRDefault="00EA2416" w:rsidP="00EA2416"/>
    <w:p w:rsidR="00EA2416" w:rsidRDefault="00EA2416" w:rsidP="00EA2416">
      <w:pPr>
        <w:rPr>
          <w:rFonts w:ascii="宋体" w:hAnsi="宋体"/>
          <w:color w:val="000000"/>
          <w:sz w:val="24"/>
        </w:rPr>
      </w:pPr>
    </w:p>
    <w:p w:rsidR="00EA2416" w:rsidRDefault="00EA2416" w:rsidP="00EA2416">
      <w:pPr>
        <w:rPr>
          <w:rFonts w:ascii="宋体" w:hAnsi="宋体"/>
          <w:color w:val="000000"/>
          <w:sz w:val="24"/>
        </w:rPr>
      </w:pPr>
    </w:p>
    <w:p w:rsidR="00EA2416" w:rsidRDefault="00EA2416" w:rsidP="00EA2416">
      <w:pPr>
        <w:rPr>
          <w:rFonts w:ascii="宋体" w:hAnsi="宋体"/>
          <w:color w:val="000000"/>
          <w:sz w:val="24"/>
        </w:rPr>
      </w:pPr>
    </w:p>
    <w:p w:rsidR="00EA2416" w:rsidRDefault="00EA2416" w:rsidP="00EA2416">
      <w:pPr>
        <w:rPr>
          <w:rFonts w:ascii="宋体" w:hAnsi="宋体"/>
          <w:color w:val="000000"/>
          <w:sz w:val="24"/>
        </w:rPr>
      </w:pPr>
    </w:p>
    <w:p w:rsidR="00EA2416" w:rsidRDefault="00EA2416" w:rsidP="00EA2416">
      <w:pPr>
        <w:rPr>
          <w:rFonts w:ascii="宋体" w:hAnsi="宋体"/>
          <w:color w:val="000000"/>
          <w:sz w:val="24"/>
        </w:rPr>
      </w:pPr>
    </w:p>
    <w:p w:rsidR="00EA2416" w:rsidRDefault="00EA2416" w:rsidP="00EA2416">
      <w:pPr>
        <w:rPr>
          <w:rFonts w:ascii="宋体" w:hAnsi="宋体"/>
          <w:color w:val="000000"/>
          <w:sz w:val="24"/>
        </w:rPr>
      </w:pPr>
    </w:p>
    <w:p w:rsidR="00EA2416" w:rsidRDefault="00EA2416" w:rsidP="00EA2416">
      <w:pPr>
        <w:rPr>
          <w:rFonts w:ascii="宋体" w:hAnsi="宋体"/>
          <w:color w:val="000000"/>
          <w:sz w:val="24"/>
        </w:rPr>
      </w:pPr>
    </w:p>
    <w:p w:rsidR="00EA2416" w:rsidRDefault="00EA2416" w:rsidP="00EA2416">
      <w:pPr>
        <w:rPr>
          <w:rFonts w:ascii="宋体" w:hAnsi="宋体"/>
          <w:color w:val="000000"/>
          <w:sz w:val="24"/>
        </w:rPr>
      </w:pPr>
    </w:p>
    <w:p w:rsidR="00EA2416" w:rsidRDefault="00EA2416" w:rsidP="00EA2416">
      <w:pPr>
        <w:rPr>
          <w:rFonts w:ascii="宋体" w:hAnsi="宋体"/>
          <w:color w:val="000000"/>
          <w:sz w:val="24"/>
        </w:rPr>
      </w:pPr>
    </w:p>
    <w:p w:rsidR="00EA2416" w:rsidRDefault="00EA2416" w:rsidP="00EA2416">
      <w:pPr>
        <w:numPr>
          <w:ilvl w:val="0"/>
          <w:numId w:val="12"/>
        </w:numPr>
        <w:tabs>
          <w:tab w:val="left" w:pos="425"/>
        </w:tabs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 xml:space="preserve"> 1）应该使用桥接模式（2分）</w:t>
      </w:r>
    </w:p>
    <w:p w:rsidR="00EA2416" w:rsidRDefault="00EA2416" w:rsidP="00EA2416">
      <w:pPr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 xml:space="preserve">    2） 类图(4分,不对类名和方法名做限制，能够正确表达含义即可）</w:t>
      </w:r>
    </w:p>
    <w:p w:rsidR="00EA2416" w:rsidRDefault="00EA2416" w:rsidP="00EA2416">
      <w:pPr>
        <w:rPr>
          <w:rFonts w:ascii="宋体" w:hAnsi="宋体"/>
          <w:color w:val="000000"/>
          <w:sz w:val="24"/>
        </w:rPr>
      </w:pPr>
      <w:r>
        <w:rPr>
          <w:noProof/>
        </w:rPr>
        <w:drawing>
          <wp:inline distT="0" distB="0" distL="0" distR="0">
            <wp:extent cx="4924425" cy="27527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416" w:rsidRDefault="00EA2416" w:rsidP="00EA2416">
      <w:pPr>
        <w:ind w:firstLineChars="200" w:firstLine="420"/>
        <w:rPr>
          <w:rFonts w:ascii="宋体" w:hAnsi="宋体"/>
          <w:color w:val="000000"/>
          <w:sz w:val="24"/>
        </w:rPr>
      </w:pPr>
      <w:r>
        <w:t xml:space="preserve">            </w:t>
      </w:r>
    </w:p>
    <w:p w:rsidR="00EA2416" w:rsidRDefault="00EA2416" w:rsidP="00EA2416">
      <w:pPr>
        <w:pStyle w:val="ab"/>
        <w:autoSpaceDE w:val="0"/>
        <w:autoSpaceDN w:val="0"/>
        <w:adjustRightInd w:val="0"/>
        <w:ind w:left="720" w:firstLineChars="0" w:firstLine="0"/>
        <w:jc w:val="left"/>
        <w:rPr>
          <w:rFonts w:ascii="宋体" w:eastAsia="宋体" w:hAnsi="宋体" w:cs="宋体"/>
          <w:b/>
          <w:sz w:val="32"/>
          <w:szCs w:val="28"/>
        </w:rPr>
      </w:pPr>
      <w:r>
        <w:rPr>
          <w:rFonts w:ascii="宋体" w:eastAsia="宋体" w:hAnsi="宋体" w:cs="宋体" w:hint="eastAsia"/>
          <w:b/>
          <w:sz w:val="32"/>
          <w:szCs w:val="28"/>
        </w:rPr>
        <w:t>（三）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>1.</w:t>
      </w:r>
      <w:r>
        <w:rPr>
          <w:rFonts w:ascii="AdobeHeitiStd-Regular" w:eastAsia="AdobeHeitiStd-Regular" w:hAnsi="AdobeHeitiStd-Regular" w:hint="eastAsia"/>
        </w:rPr>
        <w:t xml:space="preserve"> </w:t>
      </w:r>
      <w:r>
        <w:rPr>
          <w:rFonts w:hint="eastAsia"/>
        </w:rPr>
        <w:t>简述依赖倒转原则的定义。</w:t>
      </w:r>
      <w:r>
        <w:t xml:space="preserve"> </w:t>
      </w:r>
    </w:p>
    <w:p w:rsidR="00EA2416" w:rsidRDefault="00EA2416" w:rsidP="00EA2416">
      <w:pPr>
        <w:ind w:left="420" w:hangingChars="200" w:hanging="420"/>
      </w:pPr>
      <w:r>
        <w:t xml:space="preserve">2. </w:t>
      </w:r>
      <w:r>
        <w:rPr>
          <w:rFonts w:hint="eastAsia"/>
        </w:rPr>
        <w:t>假如系统中存在一组具有相同结构的产品类，如图所示，如果要创建具体产品对象，</w:t>
      </w:r>
    </w:p>
    <w:p w:rsidR="00EA2416" w:rsidRDefault="00EA2416" w:rsidP="00EA2416">
      <w:pPr>
        <w:numPr>
          <w:ilvl w:val="0"/>
          <w:numId w:val="14"/>
        </w:numPr>
        <w:tabs>
          <w:tab w:val="left" w:pos="845"/>
        </w:tabs>
        <w:ind w:left="845"/>
      </w:pPr>
      <w:r>
        <w:rPr>
          <w:rFonts w:hint="eastAsia"/>
        </w:rPr>
        <w:t>应该使用哪一种创建模式？（</w:t>
      </w:r>
      <w:r>
        <w:t>2</w:t>
      </w:r>
      <w:r>
        <w:rPr>
          <w:rFonts w:hint="eastAsia"/>
        </w:rPr>
        <w:t>分）</w:t>
      </w:r>
    </w:p>
    <w:p w:rsidR="00EA2416" w:rsidRDefault="00EA2416" w:rsidP="00EA2416">
      <w:pPr>
        <w:numPr>
          <w:ilvl w:val="0"/>
          <w:numId w:val="14"/>
        </w:numPr>
        <w:tabs>
          <w:tab w:val="left" w:pos="845"/>
        </w:tabs>
        <w:ind w:left="845"/>
      </w:pPr>
      <w:r>
        <w:rPr>
          <w:rFonts w:hint="eastAsia"/>
        </w:rPr>
        <w:t>根据给出的类图，绘制出产品等级和产品族的图示。（</w:t>
      </w:r>
      <w:r>
        <w:t>4</w:t>
      </w:r>
      <w:r>
        <w:rPr>
          <w:rFonts w:hint="eastAsia"/>
        </w:rPr>
        <w:t>分）</w:t>
      </w:r>
    </w:p>
    <w:p w:rsidR="00EA2416" w:rsidRDefault="00EA2416" w:rsidP="00EA2416">
      <w:pPr>
        <w:ind w:left="420"/>
        <w:rPr>
          <w:rFonts w:ascii="宋体" w:hAnsi="宋体" w:cs="宋体"/>
          <w:b/>
          <w:kern w:val="0"/>
        </w:rPr>
      </w:pPr>
      <w:r>
        <w:t>3</w:t>
      </w:r>
      <w:r>
        <w:rPr>
          <w:rFonts w:hint="eastAsia"/>
        </w:rPr>
        <w:t>）</w:t>
      </w:r>
      <w:r>
        <w:t xml:space="preserve"> </w:t>
      </w:r>
      <w:r>
        <w:rPr>
          <w:rFonts w:hint="eastAsia"/>
        </w:rPr>
        <w:t>根据产品族图示，绘制工厂类的层次结构图（必须写清类的方法）。（</w:t>
      </w:r>
      <w:r>
        <w:t>4</w:t>
      </w:r>
      <w:r>
        <w:rPr>
          <w:rFonts w:hint="eastAsia"/>
        </w:rPr>
        <w:t>分）</w:t>
      </w:r>
    </w:p>
    <w:p w:rsidR="00EA2416" w:rsidRDefault="00EA2416" w:rsidP="00EA2416">
      <w:pPr>
        <w:ind w:left="420"/>
      </w:pPr>
    </w:p>
    <w:p w:rsidR="00EA2416" w:rsidRDefault="00EA2416" w:rsidP="00EA2416">
      <w:pPr>
        <w:ind w:left="420"/>
        <w:rPr>
          <w:rFonts w:ascii="宋体" w:hAnsi="宋体" w:cs="宋体"/>
          <w:b/>
          <w:kern w:val="0"/>
        </w:rPr>
      </w:pPr>
      <w:r>
        <w:rPr>
          <w:noProof/>
        </w:rPr>
        <w:drawing>
          <wp:inline distT="0" distB="0" distL="0" distR="0">
            <wp:extent cx="4848225" cy="14382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416" w:rsidRDefault="00EA2416" w:rsidP="00EA2416">
      <w:pPr>
        <w:ind w:left="420"/>
        <w:rPr>
          <w:rFonts w:ascii="宋体" w:hAnsi="宋体" w:cs="宋体"/>
          <w:b/>
          <w:kern w:val="0"/>
        </w:rPr>
      </w:pPr>
    </w:p>
    <w:p w:rsidR="00EA2416" w:rsidRDefault="00EA2416" w:rsidP="00EA2416">
      <w:r>
        <w:rPr>
          <w:rFonts w:ascii="宋体" w:hAnsi="宋体" w:hint="eastAsia"/>
          <w:b/>
          <w:color w:val="000000"/>
          <w:sz w:val="32"/>
        </w:rPr>
        <w:t>答案：</w:t>
      </w:r>
      <w:r>
        <w:rPr>
          <w:rFonts w:ascii="宋体" w:hAnsi="宋体" w:hint="eastAsia"/>
          <w:b/>
          <w:color w:val="000000"/>
          <w:sz w:val="24"/>
        </w:rPr>
        <w:br w:type="page"/>
      </w:r>
      <w:r>
        <w:rPr>
          <w:rFonts w:ascii="宋体" w:hAnsi="宋体" w:cs="宋体" w:hint="eastAsia"/>
          <w:kern w:val="0"/>
          <w:szCs w:val="21"/>
        </w:rPr>
        <w:lastRenderedPageBreak/>
        <w:t>1. 高层模块不应该依赖低层模块，它们都应该依赖抽象(3分）。抽象不应该依赖于细节，细节应该依赖于抽象（3分）。</w:t>
      </w:r>
    </w:p>
    <w:p w:rsidR="00EA2416" w:rsidRDefault="00EA2416" w:rsidP="00EA2416">
      <w:pPr>
        <w:rPr>
          <w:rFonts w:ascii="宋体" w:hAnsi="宋体"/>
          <w:color w:val="000000"/>
          <w:szCs w:val="21"/>
        </w:rPr>
      </w:pPr>
      <w:r>
        <w:rPr>
          <w:rFonts w:ascii="宋体" w:hAnsi="宋体" w:cs="宋体" w:hint="eastAsia"/>
          <w:kern w:val="0"/>
          <w:szCs w:val="21"/>
        </w:rPr>
        <w:t>2.</w:t>
      </w:r>
      <w:r>
        <w:rPr>
          <w:rFonts w:ascii="宋体" w:hAnsi="宋体" w:hint="eastAsia"/>
          <w:color w:val="000000"/>
          <w:szCs w:val="21"/>
        </w:rPr>
        <w:t>1）应该使用抽象工厂模式（2分）</w:t>
      </w:r>
    </w:p>
    <w:p w:rsidR="00EA2416" w:rsidRDefault="00EA2416" w:rsidP="00EA2416">
      <w:pPr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 xml:space="preserve">  2）产品等级和产品族的图示(4分）</w:t>
      </w:r>
    </w:p>
    <w:p w:rsidR="00EA2416" w:rsidRDefault="00EA2416" w:rsidP="00EA2416">
      <w:pPr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Cs w:val="21"/>
        </w:rPr>
        <w:t xml:space="preserve">  3) 类图（4分,不对类名和方法名做限制，能够正确表达含义即可）</w:t>
      </w:r>
    </w:p>
    <w:p w:rsidR="00EA2416" w:rsidRDefault="00EA2416" w:rsidP="00EA2416">
      <w:pPr>
        <w:jc w:val="center"/>
        <w:rPr>
          <w:rFonts w:ascii="宋体" w:hAnsi="宋体"/>
          <w:color w:val="000000"/>
          <w:szCs w:val="21"/>
        </w:rPr>
      </w:pPr>
      <w:r>
        <w:rPr>
          <w:noProof/>
        </w:rPr>
        <w:drawing>
          <wp:inline distT="0" distB="0" distL="0" distR="0">
            <wp:extent cx="2419350" cy="17621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 w:hint="eastAsia"/>
          <w:kern w:val="0"/>
          <w:szCs w:val="21"/>
        </w:rPr>
        <w:t xml:space="preserve">    </w:t>
      </w:r>
    </w:p>
    <w:p w:rsidR="00EA2416" w:rsidRDefault="00EA2416" w:rsidP="00EA2416">
      <w:pPr>
        <w:pStyle w:val="ab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 w:cs="宋体"/>
          <w:b/>
          <w:sz w:val="32"/>
          <w:szCs w:val="28"/>
        </w:rPr>
      </w:pPr>
      <w:r>
        <w:rPr>
          <w:rFonts w:ascii="宋体" w:eastAsia="宋体" w:hAnsi="宋体" w:cs="宋体" w:hint="eastAsia"/>
          <w:b/>
          <w:sz w:val="32"/>
          <w:szCs w:val="28"/>
        </w:rPr>
        <w:t>程序设计题</w:t>
      </w:r>
    </w:p>
    <w:p w:rsidR="00EA2416" w:rsidRDefault="00EA2416" w:rsidP="00EA2416">
      <w:pPr>
        <w:rPr>
          <w:rFonts w:ascii="宋体" w:eastAsia="宋体" w:hAnsi="宋体" w:cs="宋体"/>
          <w:b/>
          <w:sz w:val="32"/>
          <w:szCs w:val="28"/>
        </w:rPr>
      </w:pPr>
      <w:r>
        <w:rPr>
          <w:rFonts w:ascii="宋体" w:eastAsia="宋体" w:hAnsi="宋体" w:cs="宋体" w:hint="eastAsia"/>
          <w:b/>
          <w:sz w:val="32"/>
          <w:szCs w:val="28"/>
        </w:rPr>
        <w:t>（一）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>1.</w:t>
      </w:r>
      <w:r>
        <w:rPr>
          <w:rFonts w:ascii="AdobeHeitiStd-Regular" w:eastAsia="AdobeHeitiStd-Regular" w:hAnsi="AdobeHeitiStd-Regular" w:hint="eastAsia"/>
        </w:rPr>
        <w:t xml:space="preserve"> </w:t>
      </w:r>
      <w:r>
        <w:rPr>
          <w:rFonts w:hint="eastAsia"/>
        </w:rPr>
        <w:t>现在需要开发一款游戏软件，请以单例模式来设计其中的</w:t>
      </w:r>
      <w:r>
        <w:t>Boss</w:t>
      </w:r>
      <w:r>
        <w:rPr>
          <w:rFonts w:hint="eastAsia"/>
        </w:rPr>
        <w:t>角色。角色的属性和动作可以任意设计。</w:t>
      </w:r>
      <w:r>
        <w:t xml:space="preserve"> </w:t>
      </w:r>
      <w:r>
        <w:rPr>
          <w:rFonts w:hint="eastAsia"/>
        </w:rPr>
        <w:t>要求：该</w:t>
      </w:r>
      <w:r>
        <w:t>Boss</w:t>
      </w:r>
      <w:r>
        <w:rPr>
          <w:rFonts w:hint="eastAsia"/>
        </w:rPr>
        <w:t>类可以在多线程中使用。（</w:t>
      </w:r>
      <w:r>
        <w:t>8</w:t>
      </w:r>
      <w:r>
        <w:rPr>
          <w:rFonts w:hint="eastAsia"/>
        </w:rPr>
        <w:t>分）</w:t>
      </w:r>
      <w:r>
        <w:t xml:space="preserve"> </w:t>
      </w:r>
    </w:p>
    <w:p w:rsidR="00EA2416" w:rsidRDefault="00EA2416" w:rsidP="00EA2416"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page">
              <wp:posOffset>2457450</wp:posOffset>
            </wp:positionH>
            <wp:positionV relativeFrom="page">
              <wp:posOffset>4943475</wp:posOffset>
            </wp:positionV>
            <wp:extent cx="1762125" cy="1484630"/>
            <wp:effectExtent l="0" t="0" r="9525" b="1270"/>
            <wp:wrapSquare wrapText="bothSides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484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2416" w:rsidRDefault="00EA2416" w:rsidP="00EA2416"/>
    <w:p w:rsidR="00EA2416" w:rsidRDefault="00EA2416" w:rsidP="00EA2416"/>
    <w:p w:rsidR="00EA2416" w:rsidRDefault="00EA2416" w:rsidP="00EA2416"/>
    <w:p w:rsidR="00EA2416" w:rsidRDefault="00EA2416" w:rsidP="00EA2416"/>
    <w:p w:rsidR="00EA2416" w:rsidRDefault="00EA2416" w:rsidP="00EA2416"/>
    <w:p w:rsidR="00EA2416" w:rsidRDefault="00EA2416" w:rsidP="00EA2416"/>
    <w:p w:rsidR="00EA2416" w:rsidRDefault="00EA2416" w:rsidP="00EA2416"/>
    <w:p w:rsidR="00EA2416" w:rsidRDefault="00EA2416" w:rsidP="00EA2416"/>
    <w:p w:rsidR="00EA2416" w:rsidRDefault="00EA2416" w:rsidP="00EA2416">
      <w:r>
        <w:t xml:space="preserve">2. </w:t>
      </w:r>
      <w:r>
        <w:rPr>
          <w:rFonts w:hint="eastAsia"/>
        </w:rPr>
        <w:t>一个农场公司，专门负责培育各种水果，有葡萄，草莓和苹果，请使用工厂方法，编写工厂类和主程序，并在主程序中来完成草莓生长状态的描述。（</w:t>
      </w:r>
      <w:r>
        <w:t>8</w:t>
      </w:r>
      <w:r>
        <w:rPr>
          <w:rFonts w:hint="eastAsia"/>
        </w:rPr>
        <w:t>分）</w:t>
      </w:r>
    </w:p>
    <w:p w:rsidR="00EA2416" w:rsidRDefault="00EA2416" w:rsidP="00EA2416"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1391920</wp:posOffset>
            </wp:positionH>
            <wp:positionV relativeFrom="paragraph">
              <wp:posOffset>40005</wp:posOffset>
            </wp:positionV>
            <wp:extent cx="1885950" cy="1443990"/>
            <wp:effectExtent l="0" t="0" r="0" b="3810"/>
            <wp:wrapSquare wrapText="bothSides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443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:rsidR="00EA2416" w:rsidRDefault="00EA2416" w:rsidP="00EA2416"/>
    <w:p w:rsidR="00EA2416" w:rsidRDefault="00EA2416" w:rsidP="00EA2416"/>
    <w:p w:rsidR="00EA2416" w:rsidRDefault="00EA2416" w:rsidP="00EA2416"/>
    <w:p w:rsidR="00EA2416" w:rsidRDefault="00EA2416" w:rsidP="00EA2416"/>
    <w:p w:rsidR="00EA2416" w:rsidRDefault="00EA2416" w:rsidP="00EA2416"/>
    <w:p w:rsidR="00EA2416" w:rsidRDefault="00EA2416" w:rsidP="00EA2416"/>
    <w:p w:rsidR="00EA2416" w:rsidRDefault="00EA2416" w:rsidP="00EA2416"/>
    <w:p w:rsidR="00EA2416" w:rsidRDefault="00EA2416" w:rsidP="00EA2416">
      <w:r>
        <w:t xml:space="preserve">3. </w:t>
      </w:r>
      <w:r>
        <w:rPr>
          <w:rFonts w:hint="eastAsia"/>
        </w:rPr>
        <w:t>给定如图所示的树形结构，请应用组合模式，在客户端完成数据的展示。具体要求如下：</w:t>
      </w:r>
    </w:p>
    <w:p w:rsidR="00EA2416" w:rsidRDefault="00EA2416" w:rsidP="00EA2416">
      <w:r>
        <w:rPr>
          <w:rFonts w:hint="eastAsia"/>
        </w:rPr>
        <w:t>绘制组合模式的类图。（</w:t>
      </w:r>
      <w:r>
        <w:t>4</w:t>
      </w:r>
      <w:r>
        <w:rPr>
          <w:rFonts w:hint="eastAsia"/>
        </w:rPr>
        <w:t>分）</w:t>
      </w:r>
    </w:p>
    <w:p w:rsidR="00EA2416" w:rsidRDefault="00EA2416" w:rsidP="00EA2416">
      <w:r>
        <w:rPr>
          <w:rFonts w:hint="eastAsia"/>
        </w:rPr>
        <w:t>编写简单元素和复杂元素的代码。（</w:t>
      </w:r>
      <w:r>
        <w:t>4</w:t>
      </w:r>
      <w:r>
        <w:rPr>
          <w:rFonts w:hint="eastAsia"/>
        </w:rPr>
        <w:t>分）</w:t>
      </w:r>
    </w:p>
    <w:p w:rsidR="00EA2416" w:rsidRDefault="00EA2416" w:rsidP="00EA2416">
      <w:pPr>
        <w:numPr>
          <w:ilvl w:val="0"/>
          <w:numId w:val="16"/>
        </w:numPr>
        <w:tabs>
          <w:tab w:val="left" w:pos="425"/>
        </w:tabs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2677795</wp:posOffset>
            </wp:positionH>
            <wp:positionV relativeFrom="paragraph">
              <wp:posOffset>376555</wp:posOffset>
            </wp:positionV>
            <wp:extent cx="3023235" cy="2185035"/>
            <wp:effectExtent l="0" t="0" r="5715" b="5715"/>
            <wp:wrapSquare wrapText="bothSides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235" cy="2185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在客户端构造出树形数据并输出。（</w:t>
      </w:r>
      <w:r>
        <w:t>4</w:t>
      </w:r>
      <w:r>
        <w:rPr>
          <w:rFonts w:hint="eastAsia"/>
        </w:rPr>
        <w:t>分）</w:t>
      </w:r>
    </w:p>
    <w:p w:rsidR="00EA2416" w:rsidRDefault="00EA2416" w:rsidP="00EA2416">
      <w:pPr>
        <w:rPr>
          <w:b/>
          <w:bCs/>
        </w:rPr>
      </w:pPr>
      <w:r>
        <w:rPr>
          <w:rFonts w:hint="eastAsia"/>
          <w:b/>
          <w:bCs/>
        </w:rPr>
        <w:t>提示：程序运行后，输出信息应为</w:t>
      </w:r>
    </w:p>
    <w:p w:rsidR="00EA2416" w:rsidRDefault="00EA2416" w:rsidP="00EA2416">
      <w:pPr>
        <w:rPr>
          <w:b/>
          <w:bCs/>
        </w:rPr>
      </w:pPr>
      <w:r>
        <w:rPr>
          <w:b/>
          <w:bCs/>
        </w:rPr>
        <w:t>Root</w:t>
      </w:r>
    </w:p>
    <w:p w:rsidR="00EA2416" w:rsidRDefault="00EA2416" w:rsidP="00EA2416">
      <w:pPr>
        <w:rPr>
          <w:b/>
          <w:bCs/>
        </w:rPr>
      </w:pPr>
      <w:r>
        <w:rPr>
          <w:b/>
          <w:bCs/>
        </w:rPr>
        <w:t>Leaf A</w:t>
      </w:r>
    </w:p>
    <w:p w:rsidR="00EA2416" w:rsidRDefault="00EA2416" w:rsidP="00EA2416">
      <w:pPr>
        <w:rPr>
          <w:b/>
          <w:bCs/>
        </w:rPr>
      </w:pPr>
      <w:r>
        <w:rPr>
          <w:b/>
          <w:bCs/>
        </w:rPr>
        <w:t>Comp B</w:t>
      </w:r>
    </w:p>
    <w:p w:rsidR="00EA2416" w:rsidRDefault="00EA2416" w:rsidP="00EA2416">
      <w:pPr>
        <w:rPr>
          <w:b/>
          <w:bCs/>
        </w:rPr>
      </w:pPr>
      <w:r>
        <w:rPr>
          <w:b/>
          <w:bCs/>
        </w:rPr>
        <w:t>Leaf BX</w:t>
      </w:r>
    </w:p>
    <w:p w:rsidR="00EA2416" w:rsidRDefault="00EA2416" w:rsidP="00EA2416">
      <w:pPr>
        <w:rPr>
          <w:b/>
          <w:bCs/>
        </w:rPr>
      </w:pPr>
      <w:r>
        <w:rPr>
          <w:b/>
          <w:bCs/>
        </w:rPr>
        <w:t>Leaf BY</w:t>
      </w:r>
    </w:p>
    <w:p w:rsidR="00EA2416" w:rsidRDefault="00EA2416" w:rsidP="00EA2416">
      <w:pPr>
        <w:rPr>
          <w:b/>
          <w:bCs/>
        </w:rPr>
      </w:pPr>
      <w:r>
        <w:rPr>
          <w:b/>
          <w:bCs/>
        </w:rPr>
        <w:t>Leaf C</w:t>
      </w:r>
    </w:p>
    <w:p w:rsidR="00EA2416" w:rsidRDefault="00EA2416" w:rsidP="00EA2416">
      <w:pPr>
        <w:pStyle w:val="ab"/>
        <w:autoSpaceDE w:val="0"/>
        <w:autoSpaceDN w:val="0"/>
        <w:adjustRightInd w:val="0"/>
        <w:ind w:left="720" w:firstLineChars="0" w:firstLine="0"/>
        <w:jc w:val="left"/>
        <w:rPr>
          <w:rFonts w:ascii="宋体" w:eastAsia="宋体" w:hAnsi="宋体" w:cs="宋体"/>
          <w:b/>
          <w:sz w:val="32"/>
          <w:szCs w:val="28"/>
        </w:rPr>
      </w:pPr>
      <w:r>
        <w:rPr>
          <w:rFonts w:ascii="宋体" w:eastAsia="宋体" w:hAnsi="宋体" w:cs="宋体" w:hint="eastAsia"/>
          <w:b/>
          <w:sz w:val="32"/>
          <w:szCs w:val="28"/>
        </w:rPr>
        <w:t>答案：</w:t>
      </w:r>
    </w:p>
    <w:p w:rsidR="00EA2416" w:rsidRDefault="00EA2416" w:rsidP="00EA2416">
      <w:pPr>
        <w:numPr>
          <w:ilvl w:val="0"/>
          <w:numId w:val="18"/>
        </w:num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Public class Boss{</w:t>
      </w:r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Private static Boss instance; //(2</w:t>
      </w:r>
      <w:r>
        <w:rPr>
          <w:rFonts w:ascii="Times New Roman" w:hAnsi="Times New Roman" w:cs="Times New Roman" w:hint="eastAsia"/>
          <w:color w:val="000000"/>
          <w:szCs w:val="21"/>
        </w:rPr>
        <w:t>分）</w:t>
      </w:r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Private Boss(){ }//(2</w:t>
      </w:r>
      <w:r>
        <w:rPr>
          <w:rFonts w:ascii="Times New Roman" w:hAnsi="Times New Roman" w:cs="Times New Roman" w:hint="eastAsia"/>
          <w:color w:val="000000"/>
          <w:szCs w:val="21"/>
        </w:rPr>
        <w:t>分）</w:t>
      </w:r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Public static Boss getInstance(){ //</w:t>
      </w:r>
      <w:r>
        <w:rPr>
          <w:rFonts w:ascii="Times New Roman" w:hAnsi="Times New Roman" w:cs="Times New Roman" w:hint="eastAsia"/>
          <w:color w:val="000000"/>
          <w:szCs w:val="21"/>
        </w:rPr>
        <w:t>（</w:t>
      </w:r>
      <w:r>
        <w:rPr>
          <w:rFonts w:ascii="Times New Roman" w:hAnsi="Times New Roman" w:cs="Times New Roman"/>
          <w:color w:val="000000"/>
          <w:szCs w:val="21"/>
        </w:rPr>
        <w:t>2</w:t>
      </w:r>
      <w:r>
        <w:rPr>
          <w:rFonts w:ascii="Times New Roman" w:hAnsi="Times New Roman" w:cs="Times New Roman" w:hint="eastAsia"/>
          <w:color w:val="000000"/>
          <w:szCs w:val="21"/>
        </w:rPr>
        <w:t>分）</w:t>
      </w:r>
    </w:p>
    <w:p w:rsidR="00EA2416" w:rsidRDefault="00EA2416" w:rsidP="00EA2416">
      <w:pPr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If(instance == null){</w:t>
      </w:r>
    </w:p>
    <w:p w:rsidR="00EA2416" w:rsidRDefault="00EA2416" w:rsidP="00EA2416">
      <w:pPr>
        <w:ind w:left="84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Synchronized(Boss.Class){ //</w:t>
      </w:r>
      <w:r>
        <w:rPr>
          <w:rFonts w:ascii="Times New Roman" w:hAnsi="Times New Roman" w:cs="Times New Roman" w:hint="eastAsia"/>
          <w:color w:val="000000"/>
          <w:szCs w:val="21"/>
        </w:rPr>
        <w:t>（</w:t>
      </w:r>
      <w:r>
        <w:rPr>
          <w:rFonts w:ascii="Times New Roman" w:hAnsi="Times New Roman" w:cs="Times New Roman"/>
          <w:color w:val="000000"/>
          <w:szCs w:val="21"/>
        </w:rPr>
        <w:t>synchronized</w:t>
      </w:r>
      <w:r>
        <w:rPr>
          <w:rFonts w:ascii="Times New Roman" w:hAnsi="Times New Roman" w:cs="Times New Roman" w:hint="eastAsia"/>
          <w:color w:val="000000"/>
          <w:szCs w:val="21"/>
        </w:rPr>
        <w:t>关键字，</w:t>
      </w:r>
      <w:r>
        <w:rPr>
          <w:rFonts w:ascii="Times New Roman" w:hAnsi="Times New Roman" w:cs="Times New Roman"/>
          <w:color w:val="000000"/>
          <w:szCs w:val="21"/>
        </w:rPr>
        <w:t>2</w:t>
      </w:r>
      <w:r>
        <w:rPr>
          <w:rFonts w:ascii="Times New Roman" w:hAnsi="Times New Roman" w:cs="Times New Roman" w:hint="eastAsia"/>
          <w:color w:val="000000"/>
          <w:szCs w:val="21"/>
        </w:rPr>
        <w:t>分）</w:t>
      </w:r>
    </w:p>
    <w:p w:rsidR="00EA2416" w:rsidRDefault="00EA2416" w:rsidP="00EA2416">
      <w:pPr>
        <w:ind w:left="126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If(instance == null)</w:t>
      </w:r>
    </w:p>
    <w:p w:rsidR="00EA2416" w:rsidRDefault="00EA2416" w:rsidP="00EA2416">
      <w:pPr>
        <w:ind w:left="168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Instance = new Boss();</w:t>
      </w:r>
    </w:p>
    <w:p w:rsidR="00EA2416" w:rsidRDefault="00EA2416" w:rsidP="00EA2416">
      <w:pPr>
        <w:ind w:left="84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}</w:t>
      </w:r>
    </w:p>
    <w:p w:rsidR="00EA2416" w:rsidRDefault="00EA2416" w:rsidP="00EA2416">
      <w:pPr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}</w:t>
      </w:r>
    </w:p>
    <w:p w:rsidR="00EA2416" w:rsidRDefault="00EA2416" w:rsidP="00EA2416">
      <w:pPr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return instance;</w:t>
      </w:r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}</w:t>
      </w:r>
    </w:p>
    <w:p w:rsidR="00EA2416" w:rsidRDefault="00EA2416" w:rsidP="00EA2416">
      <w:pPr>
        <w:ind w:firstLine="420"/>
        <w:rPr>
          <w:rFonts w:ascii="宋体" w:hAnsi="宋体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}</w:t>
      </w:r>
      <w:r>
        <w:rPr>
          <w:rFonts w:ascii="宋体" w:hAnsi="宋体" w:hint="eastAsia"/>
          <w:color w:val="000000"/>
          <w:szCs w:val="21"/>
        </w:rPr>
        <w:t>或者</w:t>
      </w:r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Public class Boss{</w:t>
      </w:r>
    </w:p>
    <w:p w:rsidR="00EA2416" w:rsidRDefault="00EA2416" w:rsidP="00EA2416">
      <w:pPr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Private static Boss instance = new Boss();//(4</w:t>
      </w:r>
      <w:r>
        <w:rPr>
          <w:rFonts w:ascii="Times New Roman" w:hAnsi="Times New Roman" w:cs="Times New Roman" w:hint="eastAsia"/>
          <w:color w:val="000000"/>
          <w:szCs w:val="21"/>
        </w:rPr>
        <w:t>分）</w:t>
      </w:r>
    </w:p>
    <w:p w:rsidR="00EA2416" w:rsidRDefault="00EA2416" w:rsidP="00EA2416">
      <w:pPr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Private Boss(){}//</w:t>
      </w:r>
      <w:r>
        <w:rPr>
          <w:rFonts w:ascii="Times New Roman" w:hAnsi="Times New Roman" w:cs="Times New Roman" w:hint="eastAsia"/>
          <w:color w:val="000000"/>
          <w:szCs w:val="21"/>
        </w:rPr>
        <w:t>（</w:t>
      </w:r>
      <w:r>
        <w:rPr>
          <w:rFonts w:ascii="Times New Roman" w:hAnsi="Times New Roman" w:cs="Times New Roman"/>
          <w:color w:val="000000"/>
          <w:szCs w:val="21"/>
        </w:rPr>
        <w:t>2</w:t>
      </w:r>
      <w:r>
        <w:rPr>
          <w:rFonts w:ascii="Times New Roman" w:hAnsi="Times New Roman" w:cs="Times New Roman" w:hint="eastAsia"/>
          <w:color w:val="000000"/>
          <w:szCs w:val="21"/>
        </w:rPr>
        <w:t>分）</w:t>
      </w:r>
    </w:p>
    <w:p w:rsidR="00EA2416" w:rsidRDefault="00EA2416" w:rsidP="00EA2416">
      <w:pPr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Public static Boss getInstance(){//2</w:t>
      </w:r>
      <w:r>
        <w:rPr>
          <w:rFonts w:ascii="Times New Roman" w:hAnsi="Times New Roman" w:cs="Times New Roman" w:hint="eastAsia"/>
          <w:color w:val="000000"/>
          <w:szCs w:val="21"/>
        </w:rPr>
        <w:t>分</w:t>
      </w:r>
    </w:p>
    <w:p w:rsidR="00EA2416" w:rsidRDefault="00EA2416" w:rsidP="00EA2416">
      <w:pPr>
        <w:ind w:left="84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Return instance;</w:t>
      </w:r>
    </w:p>
    <w:p w:rsidR="00EA2416" w:rsidRDefault="00EA2416" w:rsidP="00EA2416">
      <w:pPr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}</w:t>
      </w:r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}</w:t>
      </w:r>
    </w:p>
    <w:p w:rsidR="00EA2416" w:rsidRDefault="00EA2416" w:rsidP="00EA2416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 xml:space="preserve">2. </w:t>
      </w:r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Public interface Factory{</w:t>
      </w:r>
    </w:p>
    <w:p w:rsidR="00EA2416" w:rsidRDefault="00EA2416" w:rsidP="00EA2416">
      <w:pPr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Fruit build();</w:t>
      </w:r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}</w:t>
      </w:r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Public class AppleFactory implements Factory{</w:t>
      </w:r>
    </w:p>
    <w:p w:rsidR="00EA2416" w:rsidRDefault="00EA2416" w:rsidP="00EA2416">
      <w:pPr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Public Fruit build(){</w:t>
      </w:r>
    </w:p>
    <w:p w:rsidR="00EA2416" w:rsidRDefault="00EA2416" w:rsidP="00EA2416">
      <w:pPr>
        <w:ind w:left="84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Return new Apple();</w:t>
      </w:r>
    </w:p>
    <w:p w:rsidR="00EA2416" w:rsidRDefault="00EA2416" w:rsidP="00EA2416">
      <w:pPr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}</w:t>
      </w:r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}</w:t>
      </w:r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Public class GrapeFactory implements Factory{</w:t>
      </w:r>
    </w:p>
    <w:p w:rsidR="00EA2416" w:rsidRDefault="00EA2416" w:rsidP="00EA2416">
      <w:pPr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Public Fruit build(){</w:t>
      </w:r>
    </w:p>
    <w:p w:rsidR="00EA2416" w:rsidRDefault="00EA2416" w:rsidP="00EA2416">
      <w:pPr>
        <w:ind w:left="84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Return new Grape();</w:t>
      </w:r>
    </w:p>
    <w:p w:rsidR="00EA2416" w:rsidRDefault="00EA2416" w:rsidP="00EA2416">
      <w:pPr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}</w:t>
      </w:r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}</w:t>
      </w:r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lastRenderedPageBreak/>
        <w:t>Public class StrawberryFactory implements Factory{</w:t>
      </w:r>
    </w:p>
    <w:p w:rsidR="00EA2416" w:rsidRDefault="00EA2416" w:rsidP="00EA2416">
      <w:pPr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Public Fruit build(){</w:t>
      </w:r>
    </w:p>
    <w:p w:rsidR="00EA2416" w:rsidRDefault="00EA2416" w:rsidP="00EA2416">
      <w:pPr>
        <w:ind w:left="84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Return new Strawberry();</w:t>
      </w:r>
    </w:p>
    <w:p w:rsidR="00EA2416" w:rsidRDefault="00EA2416" w:rsidP="00EA2416">
      <w:pPr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}</w:t>
      </w:r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}</w:t>
      </w:r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 xml:space="preserve">Public class MainUI{ </w:t>
      </w:r>
    </w:p>
    <w:p w:rsidR="00EA2416" w:rsidRDefault="00EA2416" w:rsidP="00EA2416">
      <w:pPr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Public static void main(string[] str){</w:t>
      </w:r>
    </w:p>
    <w:p w:rsidR="00EA2416" w:rsidRDefault="00EA2416" w:rsidP="00EA2416">
      <w:pPr>
        <w:ind w:left="84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Factory fac = new StrawberryFactory();</w:t>
      </w:r>
    </w:p>
    <w:p w:rsidR="00EA2416" w:rsidRDefault="00EA2416" w:rsidP="00EA2416">
      <w:pPr>
        <w:ind w:left="84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Fruit ft = fac.build();</w:t>
      </w:r>
    </w:p>
    <w:p w:rsidR="00EA2416" w:rsidRDefault="00EA2416" w:rsidP="00EA2416">
      <w:pPr>
        <w:ind w:left="84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ft.plant();</w:t>
      </w:r>
    </w:p>
    <w:p w:rsidR="00EA2416" w:rsidRDefault="00EA2416" w:rsidP="00EA2416">
      <w:pPr>
        <w:ind w:left="84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Ft.grow();</w:t>
      </w:r>
    </w:p>
    <w:p w:rsidR="00EA2416" w:rsidRDefault="00EA2416" w:rsidP="00EA2416">
      <w:pPr>
        <w:ind w:left="84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Ft.harvest();</w:t>
      </w:r>
    </w:p>
    <w:p w:rsidR="00EA2416" w:rsidRDefault="00EA2416" w:rsidP="00EA2416">
      <w:pPr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}</w:t>
      </w:r>
    </w:p>
    <w:p w:rsidR="00EA2416" w:rsidRDefault="00EA2416" w:rsidP="00EA2416">
      <w:pPr>
        <w:ind w:firstLine="420"/>
        <w:rPr>
          <w:rFonts w:ascii="宋体" w:hAnsi="宋体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}</w:t>
      </w:r>
    </w:p>
    <w:p w:rsidR="00EA2416" w:rsidRDefault="00EA2416" w:rsidP="00EA2416">
      <w:pPr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 xml:space="preserve">3. </w:t>
      </w:r>
    </w:p>
    <w:p w:rsidR="00EA2416" w:rsidRDefault="00EA2416" w:rsidP="00EA2416">
      <w:pPr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 w:val="24"/>
        </w:rPr>
        <w:t>1)</w:t>
      </w:r>
      <w:r>
        <w:rPr>
          <w:rFonts w:ascii="宋体" w:hAnsi="宋体" w:hint="eastAsia"/>
          <w:color w:val="000000"/>
          <w:szCs w:val="21"/>
        </w:rPr>
        <w:t xml:space="preserve">类图，类名不限，但必须将抽象的概念，以及Composite和Component之间的关系用正确的连线表示。（4分） </w:t>
      </w:r>
    </w:p>
    <w:p w:rsidR="00EA2416" w:rsidRDefault="00EA2416" w:rsidP="00EA2416">
      <w:pPr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object w:dxaOrig="7305" w:dyaOrig="38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5.4pt;height:191.4pt;mso-wrap-style:square;mso-position-horizontal-relative:page;mso-position-vertical-relative:page" o:ole="">
            <v:imagedata r:id="rId19" o:title=""/>
            <o:lock v:ext="edit" aspectratio="f"/>
          </v:shape>
          <o:OLEObject Type="Embed" ProgID="PBrush" ShapeID="_x0000_i1025" DrawAspect="Content" ObjectID="_1604169898" r:id="rId20">
            <o:FieldCodes>\* MERGEFORMAT</o:FieldCodes>
          </o:OLEObject>
        </w:object>
      </w:r>
    </w:p>
    <w:p w:rsidR="00EA2416" w:rsidRDefault="00EA2416" w:rsidP="00EA2416">
      <w:pPr>
        <w:numPr>
          <w:ilvl w:val="0"/>
          <w:numId w:val="20"/>
        </w:numPr>
        <w:autoSpaceDE w:val="0"/>
        <w:autoSpaceDN w:val="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简单元素、复杂元素（4分）：</w:t>
      </w:r>
    </w:p>
    <w:p w:rsidR="00EA2416" w:rsidRDefault="00EA2416" w:rsidP="00EA2416">
      <w:pPr>
        <w:autoSpaceDE w:val="0"/>
        <w:autoSpaceDN w:val="0"/>
        <w:ind w:firstLine="42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>class Leaf implements Component{</w:t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  <w:t>String name;</w:t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  <w:t>public Leaf(String name){this.name = name; }</w:t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  <w:t>public void display(){</w:t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</w:r>
      <w:r>
        <w:rPr>
          <w:rFonts w:ascii="Times New Roman" w:eastAsia="宋体" w:hAnsi="Times New Roman" w:cs="Times New Roman"/>
          <w:color w:val="000000"/>
          <w:szCs w:val="21"/>
        </w:rPr>
        <w:tab/>
        <w:t>System.out.println( name);</w:t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  <w:t>}</w:t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  <w:t>public void add(Component c){}</w:t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  <w:t>public void remove(Component c){}</w:t>
      </w:r>
    </w:p>
    <w:p w:rsidR="00EA2416" w:rsidRDefault="00EA2416" w:rsidP="00EA2416">
      <w:pPr>
        <w:autoSpaceDE w:val="0"/>
        <w:autoSpaceDN w:val="0"/>
        <w:ind w:firstLineChars="200" w:firstLine="42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>}</w:t>
      </w:r>
      <w:r>
        <w:rPr>
          <w:rFonts w:ascii="宋体" w:hAnsi="宋体" w:hint="eastAsia"/>
          <w:color w:val="000000"/>
          <w:sz w:val="24"/>
        </w:rPr>
        <w:t xml:space="preserve">   </w:t>
      </w:r>
    </w:p>
    <w:p w:rsidR="00EA2416" w:rsidRDefault="00EA2416" w:rsidP="00EA2416">
      <w:pPr>
        <w:autoSpaceDE w:val="0"/>
        <w:autoSpaceDN w:val="0"/>
        <w:ind w:firstLine="42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>class Composite implements Component{</w:t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  <w:t>String name;</w:t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  <w:t>ArrayList&lt;Component&gt; list = new ArrayList&lt;Component&gt;();</w:t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  <w:t>public Composite(String name){</w:t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lastRenderedPageBreak/>
        <w:tab/>
      </w:r>
      <w:r>
        <w:rPr>
          <w:rFonts w:ascii="Times New Roman" w:eastAsia="宋体" w:hAnsi="Times New Roman" w:cs="Times New Roman"/>
          <w:color w:val="000000"/>
          <w:szCs w:val="21"/>
        </w:rPr>
        <w:tab/>
        <w:t xml:space="preserve">this.name = name; </w:t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  <w:t>}</w:t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  <w:t>public void display(){</w:t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</w:r>
      <w:r>
        <w:rPr>
          <w:rFonts w:ascii="Times New Roman" w:eastAsia="宋体" w:hAnsi="Times New Roman" w:cs="Times New Roman"/>
          <w:color w:val="000000"/>
          <w:szCs w:val="21"/>
        </w:rPr>
        <w:tab/>
        <w:t>System.out.println(name);</w:t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</w:r>
      <w:r>
        <w:rPr>
          <w:rFonts w:ascii="Times New Roman" w:eastAsia="宋体" w:hAnsi="Times New Roman" w:cs="Times New Roman"/>
          <w:color w:val="000000"/>
          <w:szCs w:val="21"/>
        </w:rPr>
        <w:tab/>
        <w:t>for(int i = 0 ; i &lt; list.size() ;i ++)</w:t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</w:r>
      <w:r>
        <w:rPr>
          <w:rFonts w:ascii="Times New Roman" w:eastAsia="宋体" w:hAnsi="Times New Roman" w:cs="Times New Roman"/>
          <w:color w:val="000000"/>
          <w:szCs w:val="21"/>
        </w:rPr>
        <w:tab/>
        <w:t>{</w:t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</w:r>
      <w:r>
        <w:rPr>
          <w:rFonts w:ascii="Times New Roman" w:eastAsia="宋体" w:hAnsi="Times New Roman" w:cs="Times New Roman"/>
          <w:color w:val="000000"/>
          <w:szCs w:val="21"/>
        </w:rPr>
        <w:tab/>
      </w:r>
      <w:r>
        <w:rPr>
          <w:rFonts w:ascii="Times New Roman" w:eastAsia="宋体" w:hAnsi="Times New Roman" w:cs="Times New Roman"/>
          <w:color w:val="000000"/>
          <w:szCs w:val="21"/>
        </w:rPr>
        <w:tab/>
        <w:t>list.get(i).display();</w:t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</w:r>
      <w:r>
        <w:rPr>
          <w:rFonts w:ascii="Times New Roman" w:eastAsia="宋体" w:hAnsi="Times New Roman" w:cs="Times New Roman"/>
          <w:color w:val="000000"/>
          <w:szCs w:val="21"/>
        </w:rPr>
        <w:tab/>
        <w:t>}</w:t>
      </w:r>
      <w:r>
        <w:rPr>
          <w:rFonts w:ascii="Times New Roman" w:eastAsia="宋体" w:hAnsi="Times New Roman" w:cs="Times New Roman"/>
          <w:color w:val="000000"/>
          <w:szCs w:val="21"/>
        </w:rPr>
        <w:tab/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 xml:space="preserve">     }</w:t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  <w:t>public void add(Component c){list.add(c);</w:t>
      </w:r>
      <w:r>
        <w:rPr>
          <w:rFonts w:ascii="Times New Roman" w:eastAsia="宋体" w:hAnsi="Times New Roman" w:cs="Times New Roman"/>
          <w:color w:val="000000"/>
          <w:szCs w:val="21"/>
        </w:rPr>
        <w:tab/>
        <w:t>}</w:t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  <w:t>public void remove(Component c){list.remove(c);}</w:t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>}</w:t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 w:hint="eastAsia"/>
          <w:color w:val="000000"/>
          <w:szCs w:val="21"/>
        </w:rPr>
        <w:t>客户端（</w:t>
      </w:r>
      <w:r>
        <w:rPr>
          <w:rFonts w:ascii="Times New Roman" w:eastAsia="宋体" w:hAnsi="Times New Roman" w:cs="Times New Roman"/>
          <w:color w:val="000000"/>
          <w:szCs w:val="21"/>
        </w:rPr>
        <w:t>4</w:t>
      </w:r>
      <w:r>
        <w:rPr>
          <w:rFonts w:ascii="Times New Roman" w:eastAsia="宋体" w:hAnsi="Times New Roman" w:cs="Times New Roman" w:hint="eastAsia"/>
          <w:color w:val="000000"/>
          <w:szCs w:val="21"/>
        </w:rPr>
        <w:t>分）：</w:t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>public class Test {</w:t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  <w:t>public static void main(String[] args){</w:t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</w:r>
      <w:r>
        <w:rPr>
          <w:rFonts w:ascii="Times New Roman" w:eastAsia="宋体" w:hAnsi="Times New Roman" w:cs="Times New Roman"/>
          <w:color w:val="000000"/>
          <w:szCs w:val="21"/>
        </w:rPr>
        <w:tab/>
        <w:t>Component root = new Composite("Root");</w:t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</w:r>
      <w:r>
        <w:rPr>
          <w:rFonts w:ascii="Times New Roman" w:eastAsia="宋体" w:hAnsi="Times New Roman" w:cs="Times New Roman"/>
          <w:color w:val="000000"/>
          <w:szCs w:val="21"/>
        </w:rPr>
        <w:tab/>
        <w:t>root.add(new Leaf("Leaf A"));</w:t>
      </w:r>
      <w:r>
        <w:rPr>
          <w:rFonts w:ascii="Times New Roman" w:eastAsia="宋体" w:hAnsi="Times New Roman" w:cs="Times New Roman"/>
          <w:color w:val="000000"/>
          <w:szCs w:val="21"/>
        </w:rPr>
        <w:tab/>
      </w:r>
      <w:r>
        <w:rPr>
          <w:rFonts w:ascii="Times New Roman" w:eastAsia="宋体" w:hAnsi="Times New Roman" w:cs="Times New Roman"/>
          <w:color w:val="000000"/>
          <w:szCs w:val="21"/>
        </w:rPr>
        <w:tab/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</w:r>
      <w:r>
        <w:rPr>
          <w:rFonts w:ascii="Times New Roman" w:eastAsia="宋体" w:hAnsi="Times New Roman" w:cs="Times New Roman"/>
          <w:color w:val="000000"/>
          <w:szCs w:val="21"/>
        </w:rPr>
        <w:tab/>
        <w:t>Component comp = new Composite("Comp B");</w:t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</w:r>
      <w:r>
        <w:rPr>
          <w:rFonts w:ascii="Times New Roman" w:eastAsia="宋体" w:hAnsi="Times New Roman" w:cs="Times New Roman"/>
          <w:color w:val="000000"/>
          <w:szCs w:val="21"/>
        </w:rPr>
        <w:tab/>
        <w:t>root.add(comp);</w:t>
      </w:r>
      <w:r>
        <w:rPr>
          <w:rFonts w:ascii="Times New Roman" w:eastAsia="宋体" w:hAnsi="Times New Roman" w:cs="Times New Roman"/>
          <w:color w:val="000000"/>
          <w:szCs w:val="21"/>
        </w:rPr>
        <w:tab/>
      </w:r>
      <w:r>
        <w:rPr>
          <w:rFonts w:ascii="Times New Roman" w:eastAsia="宋体" w:hAnsi="Times New Roman" w:cs="Times New Roman"/>
          <w:color w:val="000000"/>
          <w:szCs w:val="21"/>
        </w:rPr>
        <w:tab/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</w:r>
      <w:r>
        <w:rPr>
          <w:rFonts w:ascii="Times New Roman" w:eastAsia="宋体" w:hAnsi="Times New Roman" w:cs="Times New Roman"/>
          <w:color w:val="000000"/>
          <w:szCs w:val="21"/>
        </w:rPr>
        <w:tab/>
        <w:t>comp.add(new Leaf("Leaf BX"));</w:t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</w:r>
      <w:r>
        <w:rPr>
          <w:rFonts w:ascii="Times New Roman" w:eastAsia="宋体" w:hAnsi="Times New Roman" w:cs="Times New Roman"/>
          <w:color w:val="000000"/>
          <w:szCs w:val="21"/>
        </w:rPr>
        <w:tab/>
        <w:t>comp.add(new Leaf("Leaf BY"));</w:t>
      </w:r>
      <w:r>
        <w:rPr>
          <w:rFonts w:ascii="Times New Roman" w:eastAsia="宋体" w:hAnsi="Times New Roman" w:cs="Times New Roman"/>
          <w:color w:val="000000"/>
          <w:szCs w:val="21"/>
        </w:rPr>
        <w:tab/>
      </w:r>
      <w:r>
        <w:rPr>
          <w:rFonts w:ascii="Times New Roman" w:eastAsia="宋体" w:hAnsi="Times New Roman" w:cs="Times New Roman"/>
          <w:color w:val="000000"/>
          <w:szCs w:val="21"/>
        </w:rPr>
        <w:tab/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</w:r>
      <w:r>
        <w:rPr>
          <w:rFonts w:ascii="Times New Roman" w:eastAsia="宋体" w:hAnsi="Times New Roman" w:cs="Times New Roman"/>
          <w:color w:val="000000"/>
          <w:szCs w:val="21"/>
        </w:rPr>
        <w:tab/>
        <w:t>root.add(new Leaf("Leaf C"));</w:t>
      </w:r>
      <w:r>
        <w:rPr>
          <w:rFonts w:ascii="Times New Roman" w:eastAsia="宋体" w:hAnsi="Times New Roman" w:cs="Times New Roman"/>
          <w:color w:val="000000"/>
          <w:szCs w:val="21"/>
        </w:rPr>
        <w:tab/>
      </w:r>
      <w:r>
        <w:rPr>
          <w:rFonts w:ascii="Times New Roman" w:eastAsia="宋体" w:hAnsi="Times New Roman" w:cs="Times New Roman"/>
          <w:color w:val="000000"/>
          <w:szCs w:val="21"/>
        </w:rPr>
        <w:tab/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</w:r>
      <w:r>
        <w:rPr>
          <w:rFonts w:ascii="Times New Roman" w:eastAsia="宋体" w:hAnsi="Times New Roman" w:cs="Times New Roman"/>
          <w:color w:val="000000"/>
          <w:szCs w:val="21"/>
        </w:rPr>
        <w:tab/>
        <w:t>root.display();</w:t>
      </w:r>
      <w:r>
        <w:rPr>
          <w:rFonts w:ascii="Times New Roman" w:eastAsia="宋体" w:hAnsi="Times New Roman" w:cs="Times New Roman"/>
          <w:color w:val="000000"/>
          <w:szCs w:val="21"/>
        </w:rPr>
        <w:tab/>
      </w:r>
      <w:r>
        <w:rPr>
          <w:rFonts w:ascii="Times New Roman" w:eastAsia="宋体" w:hAnsi="Times New Roman" w:cs="Times New Roman"/>
          <w:color w:val="000000"/>
          <w:szCs w:val="21"/>
        </w:rPr>
        <w:tab/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ab/>
        <w:t>}</w:t>
      </w:r>
    </w:p>
    <w:p w:rsidR="00EA2416" w:rsidRDefault="00EA2416" w:rsidP="00EA2416">
      <w:pPr>
        <w:autoSpaceDE w:val="0"/>
        <w:autoSpaceDN w:val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 w:hint="eastAsia"/>
          <w:color w:val="000000"/>
          <w:szCs w:val="21"/>
          <w:lang w:val="zh-CN"/>
        </w:rPr>
        <w:t xml:space="preserve">　　</w:t>
      </w:r>
      <w:r>
        <w:rPr>
          <w:rFonts w:ascii="Times New Roman" w:eastAsia="宋体" w:hAnsi="Times New Roman" w:cs="Times New Roman"/>
          <w:color w:val="000000"/>
          <w:szCs w:val="21"/>
        </w:rPr>
        <w:t>}</w:t>
      </w:r>
    </w:p>
    <w:p w:rsidR="00EA2416" w:rsidRDefault="00EA2416" w:rsidP="00EA2416">
      <w:pPr>
        <w:pStyle w:val="ab"/>
        <w:autoSpaceDE w:val="0"/>
        <w:autoSpaceDN w:val="0"/>
        <w:adjustRightInd w:val="0"/>
        <w:ind w:left="720" w:firstLineChars="0" w:firstLine="0"/>
        <w:jc w:val="left"/>
        <w:rPr>
          <w:rFonts w:ascii="宋体" w:eastAsia="宋体" w:hAnsi="宋体" w:cs="宋体"/>
          <w:b/>
          <w:sz w:val="32"/>
          <w:szCs w:val="28"/>
        </w:rPr>
      </w:pPr>
      <w:r>
        <w:rPr>
          <w:rFonts w:ascii="宋体" w:eastAsia="宋体" w:hAnsi="宋体" w:cs="宋体" w:hint="eastAsia"/>
          <w:b/>
          <w:sz w:val="32"/>
          <w:szCs w:val="28"/>
        </w:rPr>
        <w:t>（二）</w:t>
      </w:r>
    </w:p>
    <w:p w:rsidR="00EA2416" w:rsidRDefault="00EA2416" w:rsidP="00EA2416">
      <w:r>
        <w:rPr>
          <w:rFonts w:ascii="宋体" w:hAnsi="宋体" w:cs="宋体" w:hint="eastAsia"/>
          <w:kern w:val="0"/>
        </w:rPr>
        <w:t>1.</w:t>
      </w:r>
      <w:r>
        <w:rPr>
          <w:rFonts w:ascii="AdobeHeitiStd-Regular" w:eastAsia="AdobeHeitiStd-Regular" w:hAnsi="AdobeHeitiStd-Regular" w:hint="eastAsia"/>
        </w:rPr>
        <w:t xml:space="preserve"> </w:t>
      </w:r>
      <w:r>
        <w:rPr>
          <w:rFonts w:hint="eastAsia"/>
        </w:rPr>
        <w:t>现在需要开发一款打印机管理软件，请以单例模式来设计其中的打印池</w:t>
      </w:r>
      <w:r>
        <w:t>PrintSpooler</w:t>
      </w:r>
      <w:r>
        <w:rPr>
          <w:rFonts w:hint="eastAsia"/>
        </w:rPr>
        <w:t>。要求：该</w:t>
      </w:r>
      <w:r>
        <w:t>PrintSpooler</w:t>
      </w:r>
      <w:r>
        <w:rPr>
          <w:rFonts w:hint="eastAsia"/>
        </w:rPr>
        <w:t>类可以在多线程中使用。（</w:t>
      </w:r>
      <w:r>
        <w:t>10</w:t>
      </w:r>
      <w:r>
        <w:rPr>
          <w:rFonts w:hint="eastAsia"/>
        </w:rPr>
        <w:t>分）</w:t>
      </w:r>
      <w:r>
        <w:t xml:space="preserve"> </w:t>
      </w:r>
    </w:p>
    <w:p w:rsidR="00EA2416" w:rsidRDefault="00EA2416" w:rsidP="00EA2416">
      <w:pPr>
        <w:autoSpaceDE w:val="0"/>
        <w:autoSpaceDN w:val="0"/>
        <w:ind w:left="540" w:hanging="540"/>
        <w:rPr>
          <w:lang w:val="zh-CN"/>
        </w:rPr>
      </w:pPr>
      <w:r>
        <w:rPr>
          <w:rFonts w:ascii="宋体" w:hAnsi="宋体" w:cs="宋体" w:hint="eastAsia"/>
          <w:kern w:val="0"/>
        </w:rPr>
        <w:t>2.</w:t>
      </w:r>
      <w:r>
        <w:rPr>
          <w:rFonts w:ascii="AdobeHeitiStd-Regular" w:eastAsia="AdobeHeitiStd-Regular" w:hAnsi="AdobeHeitiStd-Regular" w:hint="eastAsia"/>
        </w:rPr>
        <w:t xml:space="preserve"> </w:t>
      </w:r>
      <w:r>
        <w:rPr>
          <w:rFonts w:hint="eastAsia"/>
          <w:lang w:val="zh-CN"/>
        </w:rPr>
        <w:t>一个农场公司，专门负责培育各种水果，有葡萄，草莓和苹果，请使用简单工厂模式，编写</w:t>
      </w:r>
      <w:r>
        <w:rPr>
          <w:rFonts w:hint="eastAsia"/>
          <w:b/>
          <w:bCs/>
          <w:lang w:val="zh-CN"/>
        </w:rPr>
        <w:t>简单工厂类和主程序</w:t>
      </w:r>
      <w:r>
        <w:rPr>
          <w:rFonts w:hint="eastAsia"/>
          <w:lang w:val="zh-CN"/>
        </w:rPr>
        <w:t>，并在主程序中来完成苹果生长状态的描述。（</w:t>
      </w:r>
      <w:r>
        <w:t>10</w:t>
      </w:r>
      <w:r>
        <w:rPr>
          <w:rFonts w:hint="eastAsia"/>
        </w:rPr>
        <w:t>分）</w:t>
      </w:r>
    </w:p>
    <w:p w:rsidR="00EA2416" w:rsidRDefault="00EA2416" w:rsidP="00EA2416">
      <w:pPr>
        <w:ind w:left="420" w:hangingChars="200" w:hanging="420"/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963295</wp:posOffset>
            </wp:positionH>
            <wp:positionV relativeFrom="paragraph">
              <wp:posOffset>125730</wp:posOffset>
            </wp:positionV>
            <wp:extent cx="1847850" cy="1415415"/>
            <wp:effectExtent l="0" t="0" r="0" b="0"/>
            <wp:wrapSquare wrapText="bothSides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1415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:rsidR="00EA2416" w:rsidRDefault="00EA2416" w:rsidP="00EA2416"/>
    <w:p w:rsidR="00EA2416" w:rsidRDefault="00EA2416" w:rsidP="00EA2416"/>
    <w:p w:rsidR="00EA2416" w:rsidRDefault="00EA2416" w:rsidP="00EA2416"/>
    <w:p w:rsidR="00EA2416" w:rsidRDefault="00EA2416" w:rsidP="00EA2416"/>
    <w:p w:rsidR="00EA2416" w:rsidRDefault="00EA2416" w:rsidP="00EA2416">
      <w:pPr>
        <w:ind w:leftChars="-12" w:left="-25"/>
        <w:rPr>
          <w:rFonts w:ascii="宋体" w:hAnsi="宋体"/>
          <w:color w:val="000000"/>
          <w:sz w:val="24"/>
        </w:rPr>
      </w:pPr>
    </w:p>
    <w:p w:rsidR="00EA2416" w:rsidRDefault="00EA2416" w:rsidP="00EA2416">
      <w:pPr>
        <w:ind w:leftChars="-12" w:left="-25"/>
        <w:rPr>
          <w:rFonts w:ascii="宋体" w:hAnsi="宋体"/>
          <w:color w:val="000000"/>
          <w:sz w:val="24"/>
        </w:rPr>
      </w:pPr>
    </w:p>
    <w:p w:rsidR="00EA2416" w:rsidRDefault="00EA2416" w:rsidP="00EA2416">
      <w:pPr>
        <w:ind w:leftChars="-12" w:left="-25"/>
        <w:rPr>
          <w:rFonts w:ascii="宋体" w:hAnsi="宋体"/>
          <w:color w:val="000000"/>
          <w:sz w:val="24"/>
        </w:rPr>
      </w:pPr>
    </w:p>
    <w:p w:rsidR="00EA2416" w:rsidRDefault="00EA2416" w:rsidP="00EA2416">
      <w:pPr>
        <w:ind w:leftChars="-12" w:left="-25"/>
        <w:rPr>
          <w:rFonts w:ascii="宋体" w:hAnsi="宋体"/>
          <w:color w:val="000000"/>
          <w:sz w:val="24"/>
        </w:rPr>
      </w:pPr>
    </w:p>
    <w:p w:rsidR="00EA2416" w:rsidRDefault="00EA2416" w:rsidP="00EA2416">
      <w:r>
        <w:t xml:space="preserve">3. </w:t>
      </w:r>
      <w:r>
        <w:rPr>
          <w:rFonts w:hint="eastAsia"/>
        </w:rPr>
        <w:t>给定如图所示的树形结构，请应用组合模式，在客户端完成数据的展示。具体要求如下：</w:t>
      </w:r>
    </w:p>
    <w:p w:rsidR="00EA2416" w:rsidRDefault="00EA2416" w:rsidP="00EA2416">
      <w:pPr>
        <w:numPr>
          <w:ilvl w:val="0"/>
          <w:numId w:val="18"/>
        </w:numPr>
        <w:tabs>
          <w:tab w:val="left" w:pos="425"/>
        </w:tabs>
        <w:ind w:left="425" w:hanging="425"/>
      </w:pPr>
      <w:r>
        <w:rPr>
          <w:rFonts w:hint="eastAsia"/>
        </w:rPr>
        <w:t>绘制组合模式的类图。（</w:t>
      </w:r>
      <w:r>
        <w:t>4</w:t>
      </w:r>
      <w:r>
        <w:rPr>
          <w:rFonts w:hint="eastAsia"/>
        </w:rPr>
        <w:t>分）</w:t>
      </w:r>
    </w:p>
    <w:p w:rsidR="00EA2416" w:rsidRDefault="00EA2416" w:rsidP="00EA2416">
      <w:pPr>
        <w:numPr>
          <w:ilvl w:val="0"/>
          <w:numId w:val="18"/>
        </w:numPr>
        <w:tabs>
          <w:tab w:val="left" w:pos="425"/>
        </w:tabs>
        <w:ind w:left="425" w:hanging="425"/>
      </w:pPr>
      <w:r>
        <w:rPr>
          <w:rFonts w:hint="eastAsia"/>
        </w:rPr>
        <w:t>编写简单元素和复杂元素的代码。（</w:t>
      </w:r>
      <w:r>
        <w:t>4</w:t>
      </w:r>
      <w:r>
        <w:rPr>
          <w:rFonts w:hint="eastAsia"/>
        </w:rPr>
        <w:t>分）</w:t>
      </w:r>
    </w:p>
    <w:p w:rsidR="00EA2416" w:rsidRDefault="00EA2416" w:rsidP="00EA2416">
      <w:pPr>
        <w:numPr>
          <w:ilvl w:val="0"/>
          <w:numId w:val="18"/>
        </w:numPr>
        <w:tabs>
          <w:tab w:val="left" w:pos="425"/>
        </w:tabs>
        <w:ind w:left="425" w:hanging="425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2611120</wp:posOffset>
            </wp:positionH>
            <wp:positionV relativeFrom="paragraph">
              <wp:posOffset>329565</wp:posOffset>
            </wp:positionV>
            <wp:extent cx="3114675" cy="2256790"/>
            <wp:effectExtent l="0" t="0" r="9525" b="0"/>
            <wp:wrapSquare wrapText="bothSides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256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在客户端构造出树形数据并输出。（</w:t>
      </w:r>
      <w:r>
        <w:t>4</w:t>
      </w:r>
      <w:r>
        <w:rPr>
          <w:rFonts w:hint="eastAsia"/>
        </w:rPr>
        <w:t>分）</w:t>
      </w:r>
    </w:p>
    <w:p w:rsidR="00EA2416" w:rsidRDefault="00EA2416" w:rsidP="00EA2416">
      <w:pPr>
        <w:rPr>
          <w:b/>
          <w:bCs/>
        </w:rPr>
      </w:pPr>
      <w:r>
        <w:rPr>
          <w:rFonts w:hint="eastAsia"/>
          <w:b/>
          <w:bCs/>
        </w:rPr>
        <w:t>提示：程序运行后，输出信息应为</w:t>
      </w:r>
    </w:p>
    <w:p w:rsidR="00EA2416" w:rsidRDefault="00EA2416" w:rsidP="00EA2416">
      <w:pPr>
        <w:rPr>
          <w:b/>
          <w:bCs/>
        </w:rPr>
      </w:pPr>
      <w:r>
        <w:rPr>
          <w:b/>
          <w:bCs/>
        </w:rPr>
        <w:t>Dir1</w:t>
      </w:r>
    </w:p>
    <w:p w:rsidR="00EA2416" w:rsidRDefault="00EA2416" w:rsidP="00EA2416">
      <w:pPr>
        <w:autoSpaceDE w:val="0"/>
        <w:autoSpaceDN w:val="0"/>
        <w:ind w:left="540" w:hanging="540"/>
        <w:rPr>
          <w:b/>
          <w:bCs/>
        </w:rPr>
      </w:pPr>
      <w:r>
        <w:rPr>
          <w:b/>
          <w:bCs/>
        </w:rPr>
        <w:t>File1</w:t>
      </w:r>
    </w:p>
    <w:p w:rsidR="00EA2416" w:rsidRDefault="00EA2416" w:rsidP="00EA2416">
      <w:pPr>
        <w:autoSpaceDE w:val="0"/>
        <w:autoSpaceDN w:val="0"/>
        <w:ind w:left="540" w:hanging="540"/>
        <w:rPr>
          <w:b/>
          <w:bCs/>
        </w:rPr>
      </w:pPr>
      <w:r>
        <w:rPr>
          <w:b/>
          <w:bCs/>
        </w:rPr>
        <w:t>Dir2</w:t>
      </w:r>
    </w:p>
    <w:p w:rsidR="00EA2416" w:rsidRDefault="00EA2416" w:rsidP="00EA2416">
      <w:pPr>
        <w:autoSpaceDE w:val="0"/>
        <w:autoSpaceDN w:val="0"/>
        <w:ind w:left="540" w:hanging="540"/>
        <w:rPr>
          <w:b/>
          <w:bCs/>
        </w:rPr>
      </w:pPr>
      <w:r>
        <w:rPr>
          <w:b/>
          <w:bCs/>
        </w:rPr>
        <w:t>File3</w:t>
      </w:r>
    </w:p>
    <w:p w:rsidR="00EA2416" w:rsidRDefault="00EA2416" w:rsidP="00EA2416">
      <w:pPr>
        <w:autoSpaceDE w:val="0"/>
        <w:autoSpaceDN w:val="0"/>
        <w:ind w:left="540" w:hanging="540"/>
        <w:rPr>
          <w:b/>
          <w:bCs/>
        </w:rPr>
      </w:pPr>
      <w:r>
        <w:rPr>
          <w:b/>
          <w:bCs/>
        </w:rPr>
        <w:t>Dir3</w:t>
      </w:r>
    </w:p>
    <w:p w:rsidR="00EA2416" w:rsidRDefault="00EA2416" w:rsidP="00EA2416">
      <w:pPr>
        <w:autoSpaceDE w:val="0"/>
        <w:autoSpaceDN w:val="0"/>
        <w:ind w:left="540" w:hanging="540"/>
        <w:rPr>
          <w:b/>
          <w:bCs/>
        </w:rPr>
      </w:pPr>
      <w:r>
        <w:rPr>
          <w:b/>
          <w:bCs/>
        </w:rPr>
        <w:t>File4</w:t>
      </w:r>
    </w:p>
    <w:p w:rsidR="00EA2416" w:rsidRDefault="00EA2416" w:rsidP="00EA2416">
      <w:pPr>
        <w:rPr>
          <w:rFonts w:ascii="宋体" w:hAnsi="宋体"/>
          <w:b/>
          <w:color w:val="000000"/>
          <w:sz w:val="28"/>
        </w:rPr>
      </w:pPr>
      <w:r>
        <w:rPr>
          <w:rFonts w:ascii="宋体" w:hAnsi="宋体" w:hint="eastAsia"/>
          <w:b/>
          <w:color w:val="000000"/>
          <w:sz w:val="28"/>
        </w:rPr>
        <w:t>答案：</w:t>
      </w:r>
    </w:p>
    <w:p w:rsidR="00EA2416" w:rsidRDefault="00EA2416" w:rsidP="00EA2416">
      <w:pPr>
        <w:numPr>
          <w:ilvl w:val="0"/>
          <w:numId w:val="22"/>
        </w:num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Public class PrintSpooler{</w:t>
      </w:r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Private static PrintSpooler instance; //(2</w:t>
      </w:r>
      <w:r>
        <w:rPr>
          <w:rFonts w:ascii="Times New Roman" w:hAnsi="Times New Roman" w:cs="Times New Roman" w:hint="eastAsia"/>
          <w:color w:val="000000"/>
          <w:szCs w:val="21"/>
        </w:rPr>
        <w:t>分）</w:t>
      </w:r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Private PrintSpooler(){} //(2</w:t>
      </w:r>
      <w:r>
        <w:rPr>
          <w:rFonts w:ascii="Times New Roman" w:hAnsi="Times New Roman" w:cs="Times New Roman" w:hint="eastAsia"/>
          <w:color w:val="000000"/>
          <w:szCs w:val="21"/>
        </w:rPr>
        <w:t>分）</w:t>
      </w:r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Public static PrintSpooler getInstance(){ //</w:t>
      </w:r>
      <w:r>
        <w:rPr>
          <w:rFonts w:ascii="Times New Roman" w:hAnsi="Times New Roman" w:cs="Times New Roman" w:hint="eastAsia"/>
          <w:color w:val="000000"/>
          <w:szCs w:val="21"/>
        </w:rPr>
        <w:t>（</w:t>
      </w:r>
      <w:r>
        <w:rPr>
          <w:rFonts w:ascii="Times New Roman" w:hAnsi="Times New Roman" w:cs="Times New Roman"/>
          <w:color w:val="000000"/>
          <w:szCs w:val="21"/>
        </w:rPr>
        <w:t>2</w:t>
      </w:r>
      <w:r>
        <w:rPr>
          <w:rFonts w:ascii="Times New Roman" w:hAnsi="Times New Roman" w:cs="Times New Roman" w:hint="eastAsia"/>
          <w:color w:val="000000"/>
          <w:szCs w:val="21"/>
        </w:rPr>
        <w:t>分）</w:t>
      </w:r>
    </w:p>
    <w:p w:rsidR="00EA2416" w:rsidRDefault="00EA2416" w:rsidP="00EA2416">
      <w:pPr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If(instance == null){</w:t>
      </w:r>
    </w:p>
    <w:p w:rsidR="00EA2416" w:rsidRDefault="00EA2416" w:rsidP="00EA2416">
      <w:pPr>
        <w:ind w:left="84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Synchronized(PrintSpooler.Class){ //</w:t>
      </w:r>
      <w:r>
        <w:rPr>
          <w:rFonts w:ascii="Times New Roman" w:hAnsi="Times New Roman" w:cs="Times New Roman" w:hint="eastAsia"/>
          <w:color w:val="000000"/>
          <w:szCs w:val="21"/>
        </w:rPr>
        <w:t>（</w:t>
      </w:r>
      <w:r>
        <w:rPr>
          <w:rFonts w:ascii="Times New Roman" w:hAnsi="Times New Roman" w:cs="Times New Roman"/>
          <w:color w:val="000000"/>
          <w:szCs w:val="21"/>
        </w:rPr>
        <w:t>synchronized</w:t>
      </w:r>
      <w:r>
        <w:rPr>
          <w:rFonts w:ascii="Times New Roman" w:hAnsi="Times New Roman" w:cs="Times New Roman" w:hint="eastAsia"/>
          <w:color w:val="000000"/>
          <w:szCs w:val="21"/>
        </w:rPr>
        <w:t>关键字，</w:t>
      </w:r>
      <w:r>
        <w:rPr>
          <w:rFonts w:ascii="Times New Roman" w:hAnsi="Times New Roman" w:cs="Times New Roman"/>
          <w:color w:val="000000"/>
          <w:szCs w:val="21"/>
        </w:rPr>
        <w:t>2</w:t>
      </w:r>
      <w:r>
        <w:rPr>
          <w:rFonts w:ascii="Times New Roman" w:hAnsi="Times New Roman" w:cs="Times New Roman" w:hint="eastAsia"/>
          <w:color w:val="000000"/>
          <w:szCs w:val="21"/>
        </w:rPr>
        <w:t>分）</w:t>
      </w:r>
    </w:p>
    <w:p w:rsidR="00EA2416" w:rsidRDefault="00EA2416" w:rsidP="00EA2416">
      <w:pPr>
        <w:ind w:left="126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If(instance == null)</w:t>
      </w:r>
    </w:p>
    <w:p w:rsidR="00EA2416" w:rsidRDefault="00EA2416" w:rsidP="00EA2416">
      <w:pPr>
        <w:ind w:left="168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Instance = new PrintSpooler();//2</w:t>
      </w:r>
      <w:r>
        <w:rPr>
          <w:rFonts w:ascii="Times New Roman" w:hAnsi="Times New Roman" w:cs="Times New Roman" w:hint="eastAsia"/>
          <w:color w:val="000000"/>
          <w:szCs w:val="21"/>
        </w:rPr>
        <w:t>分</w:t>
      </w:r>
    </w:p>
    <w:p w:rsidR="00EA2416" w:rsidRDefault="00EA2416" w:rsidP="00EA2416">
      <w:pPr>
        <w:ind w:left="84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}</w:t>
      </w:r>
    </w:p>
    <w:p w:rsidR="00EA2416" w:rsidRDefault="00EA2416" w:rsidP="00EA2416">
      <w:pPr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}</w:t>
      </w:r>
    </w:p>
    <w:p w:rsidR="00EA2416" w:rsidRDefault="00EA2416" w:rsidP="00EA2416">
      <w:pPr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return instance;</w:t>
      </w:r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}</w:t>
      </w:r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Cs w:val="21"/>
        </w:rPr>
        <w:t>}</w:t>
      </w:r>
      <w:r>
        <w:rPr>
          <w:rFonts w:ascii="Times New Roman" w:hAnsi="Times New Roman" w:cs="Times New Roman" w:hint="eastAsia"/>
          <w:color w:val="000000"/>
          <w:sz w:val="24"/>
        </w:rPr>
        <w:t>或者</w:t>
      </w:r>
    </w:p>
    <w:p w:rsidR="00EA2416" w:rsidRDefault="00EA2416" w:rsidP="00EA2416">
      <w:pPr>
        <w:numPr>
          <w:ilvl w:val="0"/>
          <w:numId w:val="22"/>
        </w:numPr>
        <w:rPr>
          <w:rFonts w:ascii="Times New Roman" w:hAnsi="Times New Roman" w:cs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Public class PrintSpooler{</w:t>
      </w:r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Private static PrintSpooler instance = new PrintSpooler(); //(4</w:t>
      </w:r>
      <w:r>
        <w:rPr>
          <w:rFonts w:ascii="Times New Roman" w:hAnsi="Times New Roman" w:cs="Times New Roman" w:hint="eastAsia"/>
          <w:color w:val="000000"/>
          <w:sz w:val="24"/>
        </w:rPr>
        <w:t>分）</w:t>
      </w:r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Private PrintSpooler(){ //(2</w:t>
      </w:r>
      <w:r>
        <w:rPr>
          <w:rFonts w:ascii="Times New Roman" w:hAnsi="Times New Roman" w:cs="Times New Roman" w:hint="eastAsia"/>
          <w:color w:val="000000"/>
          <w:sz w:val="24"/>
        </w:rPr>
        <w:t>分）</w:t>
      </w:r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}</w:t>
      </w:r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Public static PrintSpooler getInstance(){ //</w:t>
      </w:r>
      <w:r>
        <w:rPr>
          <w:rFonts w:ascii="Times New Roman" w:hAnsi="Times New Roman" w:cs="Times New Roman" w:hint="eastAsia"/>
          <w:color w:val="000000"/>
          <w:sz w:val="24"/>
        </w:rPr>
        <w:t>（</w:t>
      </w:r>
      <w:r>
        <w:rPr>
          <w:rFonts w:ascii="Times New Roman" w:hAnsi="Times New Roman" w:cs="Times New Roman"/>
          <w:color w:val="000000"/>
          <w:sz w:val="24"/>
        </w:rPr>
        <w:t>2</w:t>
      </w:r>
      <w:r>
        <w:rPr>
          <w:rFonts w:ascii="Times New Roman" w:hAnsi="Times New Roman" w:cs="Times New Roman" w:hint="eastAsia"/>
          <w:color w:val="000000"/>
          <w:sz w:val="24"/>
        </w:rPr>
        <w:t>分）</w:t>
      </w:r>
    </w:p>
    <w:p w:rsidR="00EA2416" w:rsidRDefault="00EA2416" w:rsidP="00EA2416">
      <w:pPr>
        <w:ind w:left="420" w:firstLine="420"/>
        <w:rPr>
          <w:rFonts w:ascii="Times New Roman" w:hAnsi="Times New Roman" w:cs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return instance;   //(2</w:t>
      </w:r>
      <w:r>
        <w:rPr>
          <w:rFonts w:ascii="Times New Roman" w:hAnsi="Times New Roman" w:cs="Times New Roman" w:hint="eastAsia"/>
          <w:color w:val="000000"/>
          <w:sz w:val="24"/>
        </w:rPr>
        <w:t>分）</w:t>
      </w:r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}</w:t>
      </w:r>
    </w:p>
    <w:p w:rsidR="00EA2416" w:rsidRDefault="00EA2416" w:rsidP="00EA2416">
      <w:pPr>
        <w:ind w:firstLine="420"/>
        <w:rPr>
          <w:rFonts w:ascii="Times New Roman" w:eastAsia="宋体" w:hAnsi="Times New Roman" w:cs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 xml:space="preserve">} </w:t>
      </w:r>
    </w:p>
    <w:p w:rsidR="00EA2416" w:rsidRDefault="00EA2416" w:rsidP="00EA2416">
      <w:pPr>
        <w:ind w:firstLine="420"/>
        <w:rPr>
          <w:rFonts w:ascii="宋体" w:hAnsi="宋体"/>
          <w:color w:val="000000"/>
          <w:sz w:val="24"/>
        </w:rPr>
      </w:pPr>
    </w:p>
    <w:p w:rsidR="00EA2416" w:rsidRDefault="00EA2416" w:rsidP="00EA2416">
      <w:pPr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 xml:space="preserve">2. </w:t>
      </w:r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Public class FruitFactory{ //6</w:t>
      </w:r>
      <w:r>
        <w:rPr>
          <w:rFonts w:ascii="Times New Roman" w:hAnsi="Times New Roman" w:cs="Times New Roman" w:hint="eastAsia"/>
          <w:color w:val="000000"/>
          <w:szCs w:val="21"/>
        </w:rPr>
        <w:t>分，要有静态方法，返回</w:t>
      </w:r>
      <w:r>
        <w:rPr>
          <w:rFonts w:ascii="Times New Roman" w:hAnsi="Times New Roman" w:cs="Times New Roman"/>
          <w:color w:val="000000"/>
          <w:szCs w:val="21"/>
        </w:rPr>
        <w:t>fruit</w:t>
      </w:r>
    </w:p>
    <w:p w:rsidR="00EA2416" w:rsidRDefault="00EA2416" w:rsidP="00EA2416">
      <w:pPr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Public static Fruit creatFruit(String type){</w:t>
      </w:r>
    </w:p>
    <w:p w:rsidR="00EA2416" w:rsidRDefault="00EA2416" w:rsidP="00EA2416">
      <w:pPr>
        <w:ind w:left="84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Fruit ft = null ;</w:t>
      </w:r>
    </w:p>
    <w:p w:rsidR="00EA2416" w:rsidRDefault="00EA2416" w:rsidP="00EA2416">
      <w:pPr>
        <w:ind w:left="84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If(type.equals(“Apple”)</w:t>
      </w:r>
    </w:p>
    <w:p w:rsidR="00EA2416" w:rsidRDefault="00EA2416" w:rsidP="00EA2416">
      <w:pPr>
        <w:ind w:left="126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Ft = new Apple();</w:t>
      </w:r>
    </w:p>
    <w:p w:rsidR="00EA2416" w:rsidRDefault="00EA2416" w:rsidP="00EA2416">
      <w:pPr>
        <w:ind w:left="84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Else if(type.equals(“Strawberry”)</w:t>
      </w:r>
    </w:p>
    <w:p w:rsidR="00EA2416" w:rsidRDefault="00EA2416" w:rsidP="00EA2416">
      <w:pPr>
        <w:ind w:left="126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Ft = new Strawberry();</w:t>
      </w:r>
    </w:p>
    <w:p w:rsidR="00EA2416" w:rsidRDefault="00EA2416" w:rsidP="00EA2416">
      <w:pPr>
        <w:ind w:left="84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Else if(type.equals(“Grape”)</w:t>
      </w:r>
    </w:p>
    <w:p w:rsidR="00EA2416" w:rsidRDefault="00EA2416" w:rsidP="00EA2416">
      <w:pPr>
        <w:ind w:left="126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Ft = new Grape();</w:t>
      </w:r>
    </w:p>
    <w:p w:rsidR="00EA2416" w:rsidRDefault="00EA2416" w:rsidP="00EA2416">
      <w:pPr>
        <w:ind w:left="84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Return ft;</w:t>
      </w:r>
    </w:p>
    <w:p w:rsidR="00EA2416" w:rsidRDefault="00EA2416" w:rsidP="00EA2416">
      <w:pPr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lastRenderedPageBreak/>
        <w:t>}</w:t>
      </w:r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}</w:t>
      </w:r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Public class MainUI{ //(4</w:t>
      </w:r>
      <w:r>
        <w:rPr>
          <w:rFonts w:ascii="Times New Roman" w:hAnsi="Times New Roman" w:cs="Times New Roman" w:hint="eastAsia"/>
          <w:color w:val="000000"/>
          <w:szCs w:val="21"/>
        </w:rPr>
        <w:t>分）</w:t>
      </w:r>
    </w:p>
    <w:p w:rsidR="00EA2416" w:rsidRDefault="00EA2416" w:rsidP="00EA2416">
      <w:pPr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Public static void main(string[] str){</w:t>
      </w:r>
    </w:p>
    <w:p w:rsidR="00EA2416" w:rsidRDefault="00EA2416" w:rsidP="00EA2416">
      <w:pPr>
        <w:ind w:left="84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Fruit ft = FruitFactory.creatFruit(“Apple”);</w:t>
      </w:r>
    </w:p>
    <w:p w:rsidR="00EA2416" w:rsidRDefault="00EA2416" w:rsidP="00EA2416">
      <w:pPr>
        <w:ind w:left="84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ft.plant();</w:t>
      </w:r>
    </w:p>
    <w:p w:rsidR="00EA2416" w:rsidRDefault="00EA2416" w:rsidP="00EA2416">
      <w:pPr>
        <w:ind w:left="84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Ft.grow();</w:t>
      </w:r>
    </w:p>
    <w:p w:rsidR="00EA2416" w:rsidRDefault="00EA2416" w:rsidP="00EA2416">
      <w:pPr>
        <w:ind w:left="84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Ft.harvest();</w:t>
      </w:r>
    </w:p>
    <w:p w:rsidR="00EA2416" w:rsidRDefault="00EA2416" w:rsidP="00EA2416">
      <w:pPr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}</w:t>
      </w:r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}</w:t>
      </w:r>
    </w:p>
    <w:p w:rsidR="00EA2416" w:rsidRDefault="00EA2416" w:rsidP="00EA2416">
      <w:pPr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 xml:space="preserve">3. </w:t>
      </w:r>
    </w:p>
    <w:p w:rsidR="00EA2416" w:rsidRDefault="00EA2416" w:rsidP="00EA2416">
      <w:pPr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Cs w:val="21"/>
        </w:rPr>
        <w:t>1)类图，类名不限，但必须将抽象的概念，以及Composite和Component之间的关系用正确的连线表示。</w:t>
      </w:r>
      <w:r>
        <w:rPr>
          <w:rFonts w:ascii="宋体" w:hAnsi="宋体" w:hint="eastAsia"/>
          <w:color w:val="000000"/>
          <w:sz w:val="24"/>
        </w:rPr>
        <w:t xml:space="preserve"> </w:t>
      </w:r>
    </w:p>
    <w:p w:rsidR="00EA2416" w:rsidRDefault="00EA2416" w:rsidP="00EA2416">
      <w:pPr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object w:dxaOrig="7305" w:dyaOrig="3825">
          <v:shape id="_x0000_i1026" type="#_x0000_t75" style="width:365.4pt;height:191.4pt;mso-wrap-style:square;mso-position-horizontal-relative:page;mso-position-vertical-relative:page" o:ole="">
            <v:imagedata r:id="rId19" o:title=""/>
            <o:lock v:ext="edit" aspectratio="f"/>
          </v:shape>
          <o:OLEObject Type="Embed" ProgID="PBrush" ShapeID="_x0000_i1026" DrawAspect="Content" ObjectID="_1604169899" r:id="rId22">
            <o:FieldCodes>\* MERGEFORMAT</o:FieldCodes>
          </o:OLEObject>
        </w:object>
      </w:r>
    </w:p>
    <w:p w:rsidR="00EA2416" w:rsidRDefault="00EA2416" w:rsidP="00EA2416">
      <w:pPr>
        <w:numPr>
          <w:ilvl w:val="0"/>
          <w:numId w:val="18"/>
        </w:numPr>
        <w:autoSpaceDE w:val="0"/>
        <w:autoSpaceDN w:val="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简单元素、复杂元素（4分）：</w:t>
      </w:r>
    </w:p>
    <w:p w:rsidR="00EA2416" w:rsidRDefault="00EA2416" w:rsidP="00EA2416">
      <w:pPr>
        <w:autoSpaceDE w:val="0"/>
        <w:autoSpaceDN w:val="0"/>
        <w:ind w:firstLine="42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>class Leaf implements Component{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  <w:t>String name;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  <w:t>public Leaf(String name){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</w:r>
      <w:r>
        <w:rPr>
          <w:rFonts w:ascii="Arial" w:eastAsia="宋体" w:hAnsi="Arial"/>
          <w:color w:val="000000"/>
          <w:szCs w:val="21"/>
        </w:rPr>
        <w:tab/>
        <w:t xml:space="preserve">this.name = name; 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  <w:t>}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  <w:t>public void display(){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</w:r>
      <w:r>
        <w:rPr>
          <w:rFonts w:ascii="Arial" w:eastAsia="宋体" w:hAnsi="Arial"/>
          <w:color w:val="000000"/>
          <w:szCs w:val="21"/>
        </w:rPr>
        <w:tab/>
        <w:t>System.out.println(name);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  <w:t>}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  <w:t>public void add(Component c){}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  <w:t>public void remove(Component c){}</w:t>
      </w:r>
    </w:p>
    <w:p w:rsidR="00EA2416" w:rsidRDefault="00EA2416" w:rsidP="00EA2416">
      <w:pPr>
        <w:rPr>
          <w:rFonts w:ascii="宋体" w:hAnsi="宋体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>}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>class Composite implements Component{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  <w:t>String name;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  <w:t>ArrayList&lt;Component&gt; list = new ArrayList&lt;Component&gt;();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  <w:t>public Composite(String name){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</w:r>
      <w:r>
        <w:rPr>
          <w:rFonts w:ascii="Arial" w:eastAsia="宋体" w:hAnsi="Arial"/>
          <w:color w:val="000000"/>
          <w:szCs w:val="21"/>
        </w:rPr>
        <w:tab/>
        <w:t xml:space="preserve">this.name = name; 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  <w:t>}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lastRenderedPageBreak/>
        <w:tab/>
        <w:t>public void display(){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</w:r>
      <w:r>
        <w:rPr>
          <w:rFonts w:ascii="Arial" w:eastAsia="宋体" w:hAnsi="Arial"/>
          <w:color w:val="000000"/>
          <w:szCs w:val="21"/>
        </w:rPr>
        <w:tab/>
        <w:t>System.out.println(name);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</w:r>
      <w:r>
        <w:rPr>
          <w:rFonts w:ascii="Arial" w:eastAsia="宋体" w:hAnsi="Arial"/>
          <w:color w:val="000000"/>
          <w:szCs w:val="21"/>
        </w:rPr>
        <w:tab/>
        <w:t>for(int i = 0 ; i &lt; list.size() ;i ++)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</w:r>
      <w:r>
        <w:rPr>
          <w:rFonts w:ascii="Arial" w:eastAsia="宋体" w:hAnsi="Arial"/>
          <w:color w:val="000000"/>
          <w:szCs w:val="21"/>
        </w:rPr>
        <w:tab/>
        <w:t>{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</w:r>
      <w:r>
        <w:rPr>
          <w:rFonts w:ascii="Arial" w:eastAsia="宋体" w:hAnsi="Arial"/>
          <w:color w:val="000000"/>
          <w:szCs w:val="21"/>
        </w:rPr>
        <w:tab/>
      </w:r>
      <w:r>
        <w:rPr>
          <w:rFonts w:ascii="Arial" w:eastAsia="宋体" w:hAnsi="Arial"/>
          <w:color w:val="000000"/>
          <w:szCs w:val="21"/>
        </w:rPr>
        <w:tab/>
        <w:t>list.get(i).display();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</w:r>
      <w:r>
        <w:rPr>
          <w:rFonts w:ascii="Arial" w:eastAsia="宋体" w:hAnsi="Arial"/>
          <w:color w:val="000000"/>
          <w:szCs w:val="21"/>
        </w:rPr>
        <w:tab/>
        <w:t>}</w:t>
      </w:r>
      <w:r>
        <w:rPr>
          <w:rFonts w:ascii="Arial" w:eastAsia="宋体" w:hAnsi="Arial"/>
          <w:color w:val="000000"/>
          <w:szCs w:val="21"/>
        </w:rPr>
        <w:tab/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 xml:space="preserve">     }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  <w:t>public void add(Component c){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Courier New" w:eastAsia="宋体" w:hAnsi="Arial"/>
          <w:b/>
          <w:color w:val="000000"/>
          <w:szCs w:val="21"/>
        </w:rPr>
        <w:tab/>
      </w:r>
      <w:r>
        <w:rPr>
          <w:rFonts w:ascii="Courier New" w:eastAsia="宋体" w:hAnsi="Arial"/>
          <w:b/>
          <w:color w:val="000000"/>
          <w:szCs w:val="21"/>
        </w:rPr>
        <w:tab/>
      </w:r>
      <w:r>
        <w:rPr>
          <w:rFonts w:ascii="Arial" w:eastAsia="宋体" w:hAnsi="Arial"/>
          <w:color w:val="000000"/>
          <w:szCs w:val="21"/>
        </w:rPr>
        <w:t>list.add(c);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  <w:t>}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  <w:t>public void remove(Component c){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</w:r>
      <w:r>
        <w:rPr>
          <w:rFonts w:ascii="Arial" w:eastAsia="宋体" w:hAnsi="Arial"/>
          <w:color w:val="000000"/>
          <w:szCs w:val="21"/>
        </w:rPr>
        <w:tab/>
        <w:t>list.remove(c);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  <w:t>}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>}</w:t>
      </w:r>
    </w:p>
    <w:p w:rsidR="00EA2416" w:rsidRDefault="00EA2416" w:rsidP="00EA2416">
      <w:pPr>
        <w:numPr>
          <w:ilvl w:val="0"/>
          <w:numId w:val="18"/>
        </w:numPr>
        <w:autoSpaceDE w:val="0"/>
        <w:autoSpaceDN w:val="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客户端（4分）：</w:t>
      </w:r>
    </w:p>
    <w:p w:rsidR="00EA2416" w:rsidRDefault="00EA2416" w:rsidP="00EA2416">
      <w:pPr>
        <w:autoSpaceDE w:val="0"/>
        <w:autoSpaceDN w:val="0"/>
        <w:ind w:left="540" w:hanging="540"/>
        <w:rPr>
          <w:rFonts w:ascii="Arial" w:eastAsia="微软雅黑" w:hAnsi="微软雅黑"/>
          <w:color w:val="000000"/>
          <w:szCs w:val="21"/>
        </w:rPr>
      </w:pPr>
      <w:r>
        <w:rPr>
          <w:rFonts w:ascii="Arial" w:eastAsia="微软雅黑" w:hAnsi="微软雅黑"/>
          <w:color w:val="000000"/>
          <w:szCs w:val="21"/>
        </w:rPr>
        <w:t>public class Test {</w:t>
      </w:r>
    </w:p>
    <w:p w:rsidR="00EA2416" w:rsidRDefault="00EA2416" w:rsidP="00EA2416">
      <w:pPr>
        <w:autoSpaceDE w:val="0"/>
        <w:autoSpaceDN w:val="0"/>
        <w:ind w:left="540" w:hanging="540"/>
        <w:rPr>
          <w:rFonts w:ascii="Arial" w:eastAsia="微软雅黑" w:hAnsi="微软雅黑"/>
          <w:color w:val="000000"/>
          <w:szCs w:val="21"/>
        </w:rPr>
      </w:pPr>
      <w:r>
        <w:rPr>
          <w:rFonts w:ascii="Arial" w:eastAsia="微软雅黑" w:hAnsi="微软雅黑"/>
          <w:color w:val="000000"/>
          <w:szCs w:val="21"/>
        </w:rPr>
        <w:tab/>
        <w:t>public static void main(String[] args){</w:t>
      </w:r>
    </w:p>
    <w:p w:rsidR="00EA2416" w:rsidRDefault="00EA2416" w:rsidP="00EA2416">
      <w:pPr>
        <w:autoSpaceDE w:val="0"/>
        <w:autoSpaceDN w:val="0"/>
        <w:ind w:left="540" w:hanging="540"/>
        <w:rPr>
          <w:rFonts w:ascii="Arial" w:eastAsia="微软雅黑" w:hAnsi="微软雅黑"/>
          <w:color w:val="000000"/>
          <w:szCs w:val="21"/>
        </w:rPr>
      </w:pPr>
      <w:r>
        <w:rPr>
          <w:rFonts w:ascii="Arial" w:eastAsia="微软雅黑" w:hAnsi="微软雅黑"/>
          <w:color w:val="000000"/>
          <w:szCs w:val="21"/>
        </w:rPr>
        <w:tab/>
      </w:r>
      <w:r>
        <w:rPr>
          <w:rFonts w:ascii="Arial" w:eastAsia="微软雅黑" w:hAnsi="微软雅黑"/>
          <w:color w:val="000000"/>
          <w:szCs w:val="21"/>
        </w:rPr>
        <w:tab/>
        <w:t>Component root = new Composite("Dir1");</w:t>
      </w:r>
    </w:p>
    <w:p w:rsidR="00EA2416" w:rsidRDefault="00EA2416" w:rsidP="00EA2416">
      <w:pPr>
        <w:autoSpaceDE w:val="0"/>
        <w:autoSpaceDN w:val="0"/>
        <w:ind w:left="540" w:hanging="540"/>
        <w:rPr>
          <w:rFonts w:ascii="Arial" w:eastAsia="微软雅黑" w:hAnsi="微软雅黑"/>
          <w:color w:val="000000"/>
          <w:szCs w:val="21"/>
        </w:rPr>
      </w:pPr>
      <w:r>
        <w:rPr>
          <w:rFonts w:ascii="Arial" w:eastAsia="微软雅黑" w:hAnsi="微软雅黑"/>
          <w:color w:val="000000"/>
          <w:szCs w:val="21"/>
        </w:rPr>
        <w:tab/>
      </w:r>
      <w:r>
        <w:rPr>
          <w:rFonts w:ascii="Arial" w:eastAsia="微软雅黑" w:hAnsi="微软雅黑"/>
          <w:color w:val="000000"/>
          <w:szCs w:val="21"/>
        </w:rPr>
        <w:tab/>
        <w:t>root.add(new Leaf("File1"));</w:t>
      </w:r>
      <w:r>
        <w:rPr>
          <w:rFonts w:ascii="Arial" w:eastAsia="微软雅黑" w:hAnsi="微软雅黑"/>
          <w:color w:val="000000"/>
          <w:szCs w:val="21"/>
        </w:rPr>
        <w:tab/>
      </w:r>
      <w:r>
        <w:rPr>
          <w:rFonts w:ascii="Arial" w:eastAsia="微软雅黑" w:hAnsi="微软雅黑"/>
          <w:color w:val="000000"/>
          <w:szCs w:val="21"/>
        </w:rPr>
        <w:tab/>
      </w:r>
    </w:p>
    <w:p w:rsidR="00EA2416" w:rsidRDefault="00EA2416" w:rsidP="00EA2416">
      <w:pPr>
        <w:autoSpaceDE w:val="0"/>
        <w:autoSpaceDN w:val="0"/>
        <w:ind w:left="540" w:hanging="540"/>
        <w:rPr>
          <w:rFonts w:ascii="Arial" w:eastAsia="微软雅黑" w:hAnsi="微软雅黑"/>
          <w:color w:val="000000"/>
          <w:szCs w:val="21"/>
        </w:rPr>
      </w:pPr>
      <w:r>
        <w:rPr>
          <w:rFonts w:ascii="Arial" w:eastAsia="微软雅黑" w:hAnsi="微软雅黑"/>
          <w:color w:val="000000"/>
          <w:szCs w:val="21"/>
        </w:rPr>
        <w:tab/>
      </w:r>
      <w:r>
        <w:rPr>
          <w:rFonts w:ascii="Arial" w:eastAsia="微软雅黑" w:hAnsi="微软雅黑"/>
          <w:color w:val="000000"/>
          <w:szCs w:val="21"/>
        </w:rPr>
        <w:tab/>
        <w:t>Component comp = new Composite("Dir2");</w:t>
      </w:r>
    </w:p>
    <w:p w:rsidR="00EA2416" w:rsidRDefault="00EA2416" w:rsidP="00EA2416">
      <w:pPr>
        <w:autoSpaceDE w:val="0"/>
        <w:autoSpaceDN w:val="0"/>
        <w:ind w:left="540" w:hanging="540"/>
        <w:rPr>
          <w:rFonts w:ascii="Arial" w:eastAsia="微软雅黑" w:hAnsi="微软雅黑"/>
          <w:color w:val="000000"/>
          <w:szCs w:val="21"/>
        </w:rPr>
      </w:pPr>
      <w:r>
        <w:rPr>
          <w:rFonts w:ascii="Arial" w:eastAsia="微软雅黑" w:hAnsi="微软雅黑"/>
          <w:color w:val="000000"/>
          <w:szCs w:val="21"/>
        </w:rPr>
        <w:tab/>
      </w:r>
      <w:r>
        <w:rPr>
          <w:rFonts w:ascii="Arial" w:eastAsia="微软雅黑" w:hAnsi="微软雅黑"/>
          <w:color w:val="000000"/>
          <w:szCs w:val="21"/>
        </w:rPr>
        <w:tab/>
        <w:t>root.add(comp);</w:t>
      </w:r>
      <w:r>
        <w:rPr>
          <w:rFonts w:ascii="Arial" w:eastAsia="微软雅黑" w:hAnsi="微软雅黑"/>
          <w:color w:val="000000"/>
          <w:szCs w:val="21"/>
        </w:rPr>
        <w:tab/>
      </w:r>
      <w:r>
        <w:rPr>
          <w:rFonts w:ascii="Arial" w:eastAsia="微软雅黑" w:hAnsi="微软雅黑"/>
          <w:color w:val="000000"/>
          <w:szCs w:val="21"/>
        </w:rPr>
        <w:tab/>
      </w:r>
    </w:p>
    <w:p w:rsidR="00EA2416" w:rsidRDefault="00EA2416" w:rsidP="00EA2416">
      <w:pPr>
        <w:autoSpaceDE w:val="0"/>
        <w:autoSpaceDN w:val="0"/>
        <w:ind w:left="540" w:hanging="540"/>
        <w:rPr>
          <w:rFonts w:ascii="Arial" w:eastAsia="微软雅黑" w:hAnsi="微软雅黑"/>
          <w:color w:val="000000"/>
          <w:szCs w:val="21"/>
        </w:rPr>
      </w:pPr>
      <w:r>
        <w:rPr>
          <w:rFonts w:ascii="Arial" w:eastAsia="微软雅黑" w:hAnsi="微软雅黑"/>
          <w:color w:val="000000"/>
          <w:szCs w:val="21"/>
        </w:rPr>
        <w:tab/>
      </w:r>
      <w:r>
        <w:rPr>
          <w:rFonts w:ascii="Arial" w:eastAsia="微软雅黑" w:hAnsi="微软雅黑"/>
          <w:color w:val="000000"/>
          <w:szCs w:val="21"/>
        </w:rPr>
        <w:tab/>
        <w:t>comp.add(new Leaf("File3"));</w:t>
      </w:r>
    </w:p>
    <w:p w:rsidR="00EA2416" w:rsidRDefault="00EA2416" w:rsidP="00EA2416">
      <w:pPr>
        <w:autoSpaceDE w:val="0"/>
        <w:autoSpaceDN w:val="0"/>
        <w:ind w:left="540" w:hanging="540"/>
        <w:rPr>
          <w:rFonts w:ascii="Arial" w:eastAsia="微软雅黑" w:hAnsi="微软雅黑"/>
          <w:color w:val="000000"/>
          <w:szCs w:val="21"/>
        </w:rPr>
      </w:pPr>
      <w:r>
        <w:rPr>
          <w:rFonts w:ascii="Arial" w:eastAsia="微软雅黑" w:hAnsi="微软雅黑"/>
          <w:color w:val="000000"/>
          <w:szCs w:val="21"/>
        </w:rPr>
        <w:tab/>
      </w:r>
      <w:r>
        <w:rPr>
          <w:rFonts w:ascii="Arial" w:eastAsia="微软雅黑" w:hAnsi="微软雅黑"/>
          <w:color w:val="000000"/>
          <w:szCs w:val="21"/>
        </w:rPr>
        <w:tab/>
        <w:t>Component comp = new Composite("Dir3");</w:t>
      </w:r>
    </w:p>
    <w:p w:rsidR="00EA2416" w:rsidRDefault="00EA2416" w:rsidP="00EA2416">
      <w:pPr>
        <w:autoSpaceDE w:val="0"/>
        <w:autoSpaceDN w:val="0"/>
        <w:ind w:left="540" w:hanging="540"/>
        <w:rPr>
          <w:rFonts w:ascii="Arial" w:eastAsia="微软雅黑" w:hAnsi="微软雅黑"/>
          <w:color w:val="000000"/>
          <w:szCs w:val="21"/>
        </w:rPr>
      </w:pPr>
      <w:r>
        <w:rPr>
          <w:rFonts w:ascii="Arial" w:eastAsia="微软雅黑" w:hAnsi="微软雅黑"/>
          <w:color w:val="000000"/>
          <w:szCs w:val="21"/>
        </w:rPr>
        <w:tab/>
      </w:r>
      <w:r>
        <w:rPr>
          <w:rFonts w:ascii="Arial" w:eastAsia="微软雅黑" w:hAnsi="微软雅黑"/>
          <w:color w:val="000000"/>
          <w:szCs w:val="21"/>
        </w:rPr>
        <w:tab/>
        <w:t>root.add(comp);</w:t>
      </w:r>
      <w:r>
        <w:rPr>
          <w:rFonts w:ascii="Arial" w:eastAsia="微软雅黑" w:hAnsi="微软雅黑"/>
          <w:color w:val="000000"/>
          <w:szCs w:val="21"/>
        </w:rPr>
        <w:tab/>
      </w:r>
      <w:r>
        <w:rPr>
          <w:rFonts w:ascii="Arial" w:eastAsia="微软雅黑" w:hAnsi="微软雅黑"/>
          <w:color w:val="000000"/>
          <w:szCs w:val="21"/>
        </w:rPr>
        <w:tab/>
      </w:r>
    </w:p>
    <w:p w:rsidR="00EA2416" w:rsidRDefault="00EA2416" w:rsidP="00EA2416">
      <w:pPr>
        <w:autoSpaceDE w:val="0"/>
        <w:autoSpaceDN w:val="0"/>
        <w:ind w:left="540" w:hanging="540"/>
        <w:rPr>
          <w:rFonts w:ascii="Arial" w:eastAsia="微软雅黑" w:hAnsi="微软雅黑"/>
          <w:color w:val="000000"/>
          <w:szCs w:val="21"/>
        </w:rPr>
      </w:pPr>
      <w:r>
        <w:rPr>
          <w:rFonts w:ascii="Arial" w:eastAsia="微软雅黑" w:hAnsi="微软雅黑"/>
          <w:color w:val="000000"/>
          <w:szCs w:val="21"/>
        </w:rPr>
        <w:tab/>
      </w:r>
      <w:r>
        <w:rPr>
          <w:rFonts w:ascii="Arial" w:eastAsia="微软雅黑" w:hAnsi="微软雅黑"/>
          <w:color w:val="000000"/>
          <w:szCs w:val="21"/>
        </w:rPr>
        <w:tab/>
        <w:t>comp.add(new Leaf("File4"));</w:t>
      </w:r>
      <w:r>
        <w:rPr>
          <w:rFonts w:ascii="Arial" w:eastAsia="微软雅黑" w:hAnsi="微软雅黑"/>
          <w:color w:val="000000"/>
          <w:szCs w:val="21"/>
        </w:rPr>
        <w:tab/>
      </w:r>
      <w:r>
        <w:rPr>
          <w:rFonts w:ascii="Arial" w:eastAsia="微软雅黑" w:hAnsi="微软雅黑"/>
          <w:color w:val="000000"/>
          <w:szCs w:val="21"/>
        </w:rPr>
        <w:tab/>
      </w:r>
    </w:p>
    <w:p w:rsidR="00EA2416" w:rsidRDefault="00EA2416" w:rsidP="00EA2416">
      <w:pPr>
        <w:autoSpaceDE w:val="0"/>
        <w:autoSpaceDN w:val="0"/>
        <w:ind w:left="540" w:hanging="540"/>
        <w:rPr>
          <w:rFonts w:ascii="Arial" w:eastAsia="微软雅黑" w:hAnsi="微软雅黑"/>
          <w:color w:val="000000"/>
          <w:szCs w:val="21"/>
        </w:rPr>
      </w:pPr>
      <w:r>
        <w:rPr>
          <w:rFonts w:ascii="Arial" w:eastAsia="微软雅黑" w:hAnsi="微软雅黑"/>
          <w:color w:val="000000"/>
          <w:szCs w:val="21"/>
        </w:rPr>
        <w:tab/>
      </w:r>
      <w:r>
        <w:rPr>
          <w:rFonts w:ascii="Arial" w:eastAsia="微软雅黑" w:hAnsi="微软雅黑"/>
          <w:color w:val="000000"/>
          <w:szCs w:val="21"/>
        </w:rPr>
        <w:tab/>
        <w:t>root.display();</w:t>
      </w:r>
      <w:r>
        <w:rPr>
          <w:rFonts w:ascii="Arial" w:eastAsia="微软雅黑" w:hAnsi="微软雅黑"/>
          <w:color w:val="000000"/>
          <w:szCs w:val="21"/>
        </w:rPr>
        <w:tab/>
      </w:r>
      <w:r>
        <w:rPr>
          <w:rFonts w:ascii="Arial" w:eastAsia="微软雅黑" w:hAnsi="微软雅黑"/>
          <w:color w:val="000000"/>
          <w:szCs w:val="21"/>
        </w:rPr>
        <w:tab/>
      </w:r>
    </w:p>
    <w:p w:rsidR="00EA2416" w:rsidRDefault="00EA2416" w:rsidP="00EA2416">
      <w:pPr>
        <w:autoSpaceDE w:val="0"/>
        <w:autoSpaceDN w:val="0"/>
        <w:ind w:left="540" w:hanging="540"/>
        <w:rPr>
          <w:rFonts w:ascii="Arial" w:eastAsia="微软雅黑" w:hAnsi="微软雅黑"/>
          <w:color w:val="000000"/>
          <w:szCs w:val="21"/>
        </w:rPr>
      </w:pPr>
      <w:r>
        <w:rPr>
          <w:rFonts w:ascii="Arial" w:eastAsia="微软雅黑" w:hAnsi="微软雅黑"/>
          <w:color w:val="000000"/>
          <w:szCs w:val="21"/>
        </w:rPr>
        <w:tab/>
        <w:t>}</w:t>
      </w:r>
    </w:p>
    <w:p w:rsidR="00EA2416" w:rsidRDefault="00EA2416" w:rsidP="00EA2416">
      <w:pPr>
        <w:autoSpaceDE w:val="0"/>
        <w:autoSpaceDN w:val="0"/>
        <w:ind w:left="540" w:hanging="540"/>
        <w:rPr>
          <w:szCs w:val="21"/>
        </w:rPr>
      </w:pPr>
      <w:r>
        <w:rPr>
          <w:rFonts w:ascii="Arial" w:eastAsia="微软雅黑" w:hAnsi="微软雅黑" w:hint="eastAsia"/>
          <w:color w:val="000000"/>
          <w:szCs w:val="21"/>
          <w:lang w:val="zh-CN"/>
        </w:rPr>
        <w:t xml:space="preserve">　　</w:t>
      </w:r>
      <w:r>
        <w:rPr>
          <w:rFonts w:ascii="Arial" w:eastAsia="微软雅黑" w:hAnsi="微软雅黑"/>
          <w:color w:val="000000"/>
          <w:szCs w:val="21"/>
        </w:rPr>
        <w:t>}</w:t>
      </w:r>
    </w:p>
    <w:p w:rsidR="00EA2416" w:rsidRDefault="00EA2416" w:rsidP="00EA2416">
      <w:pPr>
        <w:pStyle w:val="ab"/>
        <w:autoSpaceDE w:val="0"/>
        <w:autoSpaceDN w:val="0"/>
        <w:adjustRightInd w:val="0"/>
        <w:ind w:left="720" w:firstLineChars="0" w:firstLine="0"/>
        <w:jc w:val="left"/>
        <w:rPr>
          <w:rFonts w:ascii="宋体" w:eastAsia="宋体" w:hAnsi="宋体" w:cs="宋体"/>
          <w:b/>
          <w:sz w:val="32"/>
          <w:szCs w:val="28"/>
        </w:rPr>
      </w:pPr>
      <w:r>
        <w:rPr>
          <w:rFonts w:ascii="宋体" w:eastAsia="宋体" w:hAnsi="宋体" w:cs="宋体" w:hint="eastAsia"/>
          <w:b/>
          <w:sz w:val="32"/>
          <w:szCs w:val="28"/>
        </w:rPr>
        <w:t>（三）</w:t>
      </w:r>
    </w:p>
    <w:p w:rsidR="00EA2416" w:rsidRDefault="00EA2416" w:rsidP="00EA2416">
      <w:pPr>
        <w:rPr>
          <w:lang w:val="zh-CN"/>
        </w:rPr>
      </w:pPr>
      <w:r>
        <w:rPr>
          <w:rFonts w:ascii="宋体" w:hAnsi="宋体" w:cs="宋体" w:hint="eastAsia"/>
          <w:kern w:val="0"/>
        </w:rPr>
        <w:t>1.</w:t>
      </w:r>
      <w:r>
        <w:rPr>
          <w:rFonts w:ascii="AdobeHeitiStd-Regular" w:eastAsia="AdobeHeitiStd-Regular" w:hAnsi="AdobeHeitiStd-Regular" w:hint="eastAsia"/>
        </w:rPr>
        <w:t xml:space="preserve"> </w:t>
      </w:r>
      <w:r>
        <w:rPr>
          <w:rFonts w:hint="eastAsia"/>
          <w:lang w:val="zh-CN"/>
        </w:rPr>
        <w:t>一个农场公司，专门负责培育各种水果，有葡萄，草莓和苹果，请使用简单工厂模式，编写简单工厂类和主程序，并在主程序中来完成苹果生长状态的描述。（</w:t>
      </w:r>
      <w:r>
        <w:t>8</w:t>
      </w:r>
      <w:r>
        <w:rPr>
          <w:rFonts w:hint="eastAsia"/>
        </w:rPr>
        <w:t>分）</w:t>
      </w:r>
    </w:p>
    <w:p w:rsidR="00EA2416" w:rsidRDefault="00EA2416" w:rsidP="00EA2416">
      <w:pPr>
        <w:ind w:left="420" w:hangingChars="200" w:hanging="420"/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953770</wp:posOffset>
            </wp:positionH>
            <wp:positionV relativeFrom="paragraph">
              <wp:posOffset>41910</wp:posOffset>
            </wp:positionV>
            <wp:extent cx="2886075" cy="1585595"/>
            <wp:effectExtent l="0" t="0" r="9525" b="0"/>
            <wp:wrapSquare wrapText="bothSides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585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:rsidR="00EA2416" w:rsidRDefault="00EA2416" w:rsidP="00EA2416"/>
    <w:p w:rsidR="00EA2416" w:rsidRDefault="00EA2416" w:rsidP="00EA2416"/>
    <w:p w:rsidR="00EA2416" w:rsidRDefault="00EA2416" w:rsidP="00EA2416"/>
    <w:p w:rsidR="00EA2416" w:rsidRDefault="00EA2416" w:rsidP="00EA2416"/>
    <w:p w:rsidR="00EA2416" w:rsidRDefault="00EA2416" w:rsidP="00EA2416"/>
    <w:p w:rsidR="00EA2416" w:rsidRDefault="00EA2416" w:rsidP="00EA2416"/>
    <w:p w:rsidR="00EA2416" w:rsidRDefault="00EA2416" w:rsidP="00EA2416"/>
    <w:p w:rsidR="00EA2416" w:rsidRDefault="00EA2416" w:rsidP="00EA2416"/>
    <w:p w:rsidR="00EA2416" w:rsidRDefault="00EA2416" w:rsidP="00EA2416">
      <w:r>
        <w:t>2.</w:t>
      </w:r>
      <w:r>
        <w:rPr>
          <w:rFonts w:hint="eastAsia"/>
        </w:rPr>
        <w:t>下图是某系统的数据部分的类图。因为该层次结构中的操作需要经常变化，所以需要用访问者模式对其进行重构，请按以下要求完成题目：</w:t>
      </w:r>
    </w:p>
    <w:p w:rsidR="00EA2416" w:rsidRDefault="00EA2416" w:rsidP="00EA2416">
      <w:pPr>
        <w:ind w:leftChars="-200" w:left="-420" w:firstLine="420"/>
      </w:pPr>
      <w:r>
        <w:t xml:space="preserve">   </w:t>
      </w:r>
      <w:r>
        <w:rPr>
          <w:rFonts w:hint="eastAsia"/>
        </w:rPr>
        <w:t>（</w:t>
      </w:r>
      <w:r>
        <w:t>1</w:t>
      </w:r>
      <w:r>
        <w:rPr>
          <w:rFonts w:hint="eastAsia"/>
        </w:rPr>
        <w:t>）绘制重构后系统完整类图。（</w:t>
      </w:r>
      <w:r>
        <w:t>4</w:t>
      </w:r>
      <w:r>
        <w:rPr>
          <w:rFonts w:hint="eastAsia"/>
        </w:rPr>
        <w:t>分）</w:t>
      </w:r>
    </w:p>
    <w:p w:rsidR="00EA2416" w:rsidRDefault="00EA2416" w:rsidP="00EA2416">
      <w:pPr>
        <w:ind w:leftChars="-200" w:left="-420" w:firstLine="420"/>
      </w:pPr>
      <w:r>
        <w:lastRenderedPageBreak/>
        <w:t xml:space="preserve">   </w:t>
      </w:r>
      <w:r>
        <w:rPr>
          <w:rFonts w:hint="eastAsia"/>
        </w:rPr>
        <w:t>（</w:t>
      </w:r>
      <w:r>
        <w:t>2</w:t>
      </w:r>
      <w:r>
        <w:rPr>
          <w:rFonts w:hint="eastAsia"/>
        </w:rPr>
        <w:t>）给出重构后</w:t>
      </w:r>
      <w:r>
        <w:t>ElementA</w:t>
      </w:r>
      <w:r>
        <w:rPr>
          <w:rFonts w:hint="eastAsia"/>
        </w:rPr>
        <w:t>类的代码。（</w:t>
      </w:r>
      <w:r>
        <w:t>4</w:t>
      </w:r>
      <w:r>
        <w:rPr>
          <w:rFonts w:hint="eastAsia"/>
        </w:rPr>
        <w:t>分）</w:t>
      </w:r>
    </w:p>
    <w:p w:rsidR="00EA2416" w:rsidRDefault="00EA2416" w:rsidP="00EA2416">
      <w:pPr>
        <w:ind w:leftChars="-200" w:left="-420" w:firstLine="420"/>
      </w:pPr>
      <w:r>
        <w:t xml:space="preserve">   </w:t>
      </w:r>
      <w:r>
        <w:rPr>
          <w:rFonts w:hint="eastAsia"/>
        </w:rPr>
        <w:t>（</w:t>
      </w:r>
      <w:r>
        <w:t>3</w:t>
      </w:r>
      <w:r>
        <w:rPr>
          <w:rFonts w:hint="eastAsia"/>
        </w:rPr>
        <w:t>）在客户端运用访问者模式，对</w:t>
      </w:r>
      <w:r>
        <w:t>ElementA</w:t>
      </w:r>
      <w:r>
        <w:rPr>
          <w:rFonts w:hint="eastAsia"/>
        </w:rPr>
        <w:t>的实例，完成</w:t>
      </w:r>
      <w:r>
        <w:t>CalPrice</w:t>
      </w:r>
      <w:r>
        <w:rPr>
          <w:rFonts w:hint="eastAsia"/>
        </w:rPr>
        <w:t>操作。（</w:t>
      </w:r>
      <w:r>
        <w:t>2</w:t>
      </w:r>
      <w:r>
        <w:rPr>
          <w:rFonts w:hint="eastAsia"/>
        </w:rPr>
        <w:t>分）</w:t>
      </w:r>
    </w:p>
    <w:p w:rsidR="00EA2416" w:rsidRDefault="00EA2416" w:rsidP="00EA2416">
      <w:pPr>
        <w:ind w:left="420" w:hangingChars="200" w:hanging="420"/>
        <w:jc w:val="center"/>
        <w:rPr>
          <w:rFonts w:ascii="AdobeHeitiStd-Regular" w:eastAsia="AdobeHeitiStd-Regular" w:hAnsi="AdobeHeitiStd-Regular"/>
        </w:rPr>
      </w:pPr>
      <w:r>
        <w:rPr>
          <w:noProof/>
        </w:rPr>
        <w:drawing>
          <wp:inline distT="0" distB="0" distL="0" distR="0">
            <wp:extent cx="2809875" cy="22383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416" w:rsidRDefault="00EA2416" w:rsidP="00EA2416">
      <w:pPr>
        <w:ind w:leftChars="-200" w:left="-420" w:firstLine="420"/>
      </w:pPr>
      <w:r>
        <w:t xml:space="preserve">3.  </w:t>
      </w:r>
      <w:r>
        <w:rPr>
          <w:rFonts w:hint="eastAsia"/>
        </w:rPr>
        <w:t>给定如图所示的树形结构，请应用组合模式，在客户端完成数据的展示。具体要求如下：</w:t>
      </w:r>
    </w:p>
    <w:p w:rsidR="00EA2416" w:rsidRDefault="00EA2416" w:rsidP="00EA2416">
      <w:pPr>
        <w:ind w:leftChars="-200" w:left="-420" w:firstLine="420"/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2404745</wp:posOffset>
            </wp:positionH>
            <wp:positionV relativeFrom="paragraph">
              <wp:posOffset>45085</wp:posOffset>
            </wp:positionV>
            <wp:extent cx="3410585" cy="2472055"/>
            <wp:effectExtent l="0" t="0" r="0" b="4445"/>
            <wp:wrapSquare wrapText="bothSides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585" cy="2472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绘制组合模式的类图。（</w:t>
      </w:r>
      <w:r>
        <w:t>4</w:t>
      </w:r>
      <w:r>
        <w:rPr>
          <w:rFonts w:hint="eastAsia"/>
        </w:rPr>
        <w:t>分）</w:t>
      </w:r>
    </w:p>
    <w:p w:rsidR="00EA2416" w:rsidRDefault="00EA2416" w:rsidP="00EA2416">
      <w:pPr>
        <w:numPr>
          <w:ilvl w:val="0"/>
          <w:numId w:val="16"/>
        </w:numPr>
        <w:tabs>
          <w:tab w:val="left" w:pos="425"/>
        </w:tabs>
      </w:pPr>
      <w:r>
        <w:rPr>
          <w:rFonts w:hint="eastAsia"/>
        </w:rPr>
        <w:t>编写简单元素的代码。（</w:t>
      </w:r>
      <w:r>
        <w:t>2</w:t>
      </w:r>
      <w:r>
        <w:rPr>
          <w:rFonts w:hint="eastAsia"/>
        </w:rPr>
        <w:t>分）</w:t>
      </w:r>
    </w:p>
    <w:p w:rsidR="00EA2416" w:rsidRDefault="00EA2416" w:rsidP="00EA2416">
      <w:pPr>
        <w:numPr>
          <w:ilvl w:val="0"/>
          <w:numId w:val="16"/>
        </w:numPr>
        <w:tabs>
          <w:tab w:val="left" w:pos="425"/>
        </w:tabs>
      </w:pPr>
      <w:r>
        <w:rPr>
          <w:rFonts w:hint="eastAsia"/>
        </w:rPr>
        <w:t>编写复杂元素的代码。（</w:t>
      </w:r>
      <w:r>
        <w:t>6</w:t>
      </w:r>
      <w:r>
        <w:rPr>
          <w:rFonts w:hint="eastAsia"/>
        </w:rPr>
        <w:t>分）</w:t>
      </w:r>
    </w:p>
    <w:p w:rsidR="00EA2416" w:rsidRDefault="00EA2416" w:rsidP="00EA2416">
      <w:pPr>
        <w:numPr>
          <w:ilvl w:val="0"/>
          <w:numId w:val="16"/>
        </w:numPr>
        <w:tabs>
          <w:tab w:val="left" w:pos="425"/>
        </w:tabs>
      </w:pPr>
      <w:r>
        <w:rPr>
          <w:rFonts w:hint="eastAsia"/>
        </w:rPr>
        <w:t>编写客户端的代码（</w:t>
      </w:r>
      <w:r>
        <w:t>4</w:t>
      </w:r>
      <w:r>
        <w:rPr>
          <w:rFonts w:hint="eastAsia"/>
        </w:rPr>
        <w:t>分）</w:t>
      </w:r>
    </w:p>
    <w:p w:rsidR="00EA2416" w:rsidRDefault="00EA2416" w:rsidP="00EA2416">
      <w:pPr>
        <w:rPr>
          <w:b/>
          <w:bCs/>
        </w:rPr>
      </w:pPr>
      <w:r>
        <w:rPr>
          <w:rFonts w:hint="eastAsia"/>
          <w:b/>
          <w:bCs/>
        </w:rPr>
        <w:t>提示：程序运行后，输出信息应为</w:t>
      </w:r>
    </w:p>
    <w:p w:rsidR="00EA2416" w:rsidRDefault="00EA2416" w:rsidP="00EA2416">
      <w:pPr>
        <w:rPr>
          <w:b/>
          <w:bCs/>
        </w:rPr>
      </w:pPr>
      <w:r>
        <w:rPr>
          <w:b/>
          <w:bCs/>
        </w:rPr>
        <w:t>Dir1</w:t>
      </w:r>
    </w:p>
    <w:p w:rsidR="00EA2416" w:rsidRDefault="00EA2416" w:rsidP="00EA2416">
      <w:pPr>
        <w:autoSpaceDE w:val="0"/>
        <w:autoSpaceDN w:val="0"/>
        <w:ind w:left="540" w:hanging="540"/>
        <w:rPr>
          <w:b/>
          <w:bCs/>
        </w:rPr>
      </w:pPr>
      <w:r>
        <w:rPr>
          <w:b/>
          <w:bCs/>
        </w:rPr>
        <w:t>File1</w:t>
      </w:r>
    </w:p>
    <w:p w:rsidR="00EA2416" w:rsidRDefault="00EA2416" w:rsidP="00EA2416">
      <w:pPr>
        <w:autoSpaceDE w:val="0"/>
        <w:autoSpaceDN w:val="0"/>
        <w:ind w:left="540" w:hanging="540"/>
        <w:rPr>
          <w:b/>
          <w:bCs/>
        </w:rPr>
      </w:pPr>
      <w:r>
        <w:rPr>
          <w:b/>
          <w:bCs/>
        </w:rPr>
        <w:t>Dir2</w:t>
      </w:r>
    </w:p>
    <w:p w:rsidR="00EA2416" w:rsidRDefault="00EA2416" w:rsidP="00EA2416">
      <w:pPr>
        <w:autoSpaceDE w:val="0"/>
        <w:autoSpaceDN w:val="0"/>
        <w:ind w:left="540" w:hanging="540"/>
        <w:rPr>
          <w:b/>
          <w:bCs/>
        </w:rPr>
      </w:pPr>
      <w:r>
        <w:rPr>
          <w:b/>
          <w:bCs/>
        </w:rPr>
        <w:t>File3</w:t>
      </w:r>
    </w:p>
    <w:p w:rsidR="00EA2416" w:rsidRDefault="00EA2416" w:rsidP="00EA2416">
      <w:pPr>
        <w:autoSpaceDE w:val="0"/>
        <w:autoSpaceDN w:val="0"/>
        <w:ind w:left="540" w:hanging="540"/>
        <w:rPr>
          <w:b/>
          <w:bCs/>
        </w:rPr>
      </w:pPr>
      <w:r>
        <w:rPr>
          <w:b/>
          <w:bCs/>
        </w:rPr>
        <w:t>Dir3</w:t>
      </w:r>
    </w:p>
    <w:p w:rsidR="00EA2416" w:rsidRDefault="00EA2416" w:rsidP="00EA2416">
      <w:pPr>
        <w:rPr>
          <w:b/>
          <w:bCs/>
        </w:rPr>
      </w:pPr>
      <w:r>
        <w:rPr>
          <w:b/>
          <w:bCs/>
        </w:rPr>
        <w:t>File4</w:t>
      </w:r>
    </w:p>
    <w:p w:rsidR="00EA2416" w:rsidRDefault="00EA2416" w:rsidP="00EA2416">
      <w:pPr>
        <w:ind w:leftChars="-12" w:left="-25"/>
        <w:rPr>
          <w:rFonts w:ascii="宋体" w:hAnsi="宋体"/>
          <w:color w:val="000000"/>
          <w:sz w:val="24"/>
        </w:rPr>
      </w:pPr>
    </w:p>
    <w:p w:rsidR="00EA2416" w:rsidRDefault="00EA2416" w:rsidP="00EA2416">
      <w:pPr>
        <w:ind w:leftChars="-12" w:left="-25"/>
        <w:rPr>
          <w:rFonts w:ascii="宋体" w:hAnsi="宋体"/>
          <w:color w:val="000000"/>
          <w:sz w:val="24"/>
        </w:rPr>
      </w:pPr>
    </w:p>
    <w:p w:rsidR="00EA2416" w:rsidRDefault="00EA2416" w:rsidP="00EA2416">
      <w:pPr>
        <w:ind w:leftChars="-12" w:left="-25"/>
        <w:rPr>
          <w:rFonts w:ascii="宋体" w:hAnsi="宋体"/>
          <w:b/>
          <w:color w:val="000000"/>
          <w:sz w:val="32"/>
        </w:rPr>
      </w:pPr>
      <w:r>
        <w:rPr>
          <w:rFonts w:ascii="宋体" w:hAnsi="宋体" w:hint="eastAsia"/>
          <w:b/>
          <w:color w:val="000000"/>
          <w:sz w:val="32"/>
        </w:rPr>
        <w:t>答案：</w:t>
      </w:r>
    </w:p>
    <w:p w:rsidR="00EA2416" w:rsidRDefault="00EA2416" w:rsidP="00EA2416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 xml:space="preserve">1. </w:t>
      </w:r>
      <w:r>
        <w:rPr>
          <w:rFonts w:ascii="Times New Roman" w:hAnsi="Times New Roman" w:cs="Times New Roman"/>
          <w:color w:val="000000"/>
          <w:szCs w:val="21"/>
        </w:rPr>
        <w:t>Public class FruitFactory{ //4</w:t>
      </w:r>
      <w:r>
        <w:rPr>
          <w:rFonts w:ascii="Times New Roman" w:hAnsi="Times New Roman" w:cs="Times New Roman" w:hint="eastAsia"/>
          <w:color w:val="000000"/>
          <w:szCs w:val="21"/>
        </w:rPr>
        <w:t>分，要有静态方法，返回</w:t>
      </w:r>
      <w:r>
        <w:rPr>
          <w:rFonts w:ascii="Times New Roman" w:hAnsi="Times New Roman" w:cs="Times New Roman"/>
          <w:color w:val="000000"/>
          <w:szCs w:val="21"/>
        </w:rPr>
        <w:t>fruit</w:t>
      </w:r>
    </w:p>
    <w:p w:rsidR="00EA2416" w:rsidRDefault="00EA2416" w:rsidP="00EA2416">
      <w:pPr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Public static Fruit creatFruit(String type){</w:t>
      </w:r>
    </w:p>
    <w:p w:rsidR="00EA2416" w:rsidRDefault="00EA2416" w:rsidP="00EA2416">
      <w:pPr>
        <w:ind w:left="84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Fruit ft = null ;</w:t>
      </w:r>
    </w:p>
    <w:p w:rsidR="00EA2416" w:rsidRDefault="00EA2416" w:rsidP="00EA2416">
      <w:pPr>
        <w:ind w:left="84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If(type.equals(“Apple”)</w:t>
      </w:r>
    </w:p>
    <w:p w:rsidR="00EA2416" w:rsidRDefault="00EA2416" w:rsidP="00EA2416">
      <w:pPr>
        <w:ind w:left="126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Ft = new Apple();</w:t>
      </w:r>
    </w:p>
    <w:p w:rsidR="00EA2416" w:rsidRDefault="00EA2416" w:rsidP="00EA2416">
      <w:pPr>
        <w:ind w:left="84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Else if(type.equals(“Strawberry”)</w:t>
      </w:r>
    </w:p>
    <w:p w:rsidR="00EA2416" w:rsidRDefault="00EA2416" w:rsidP="00EA2416">
      <w:pPr>
        <w:ind w:left="126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Ft = new Strawberry();</w:t>
      </w:r>
    </w:p>
    <w:p w:rsidR="00EA2416" w:rsidRDefault="00EA2416" w:rsidP="00EA2416">
      <w:pPr>
        <w:ind w:left="84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Else if(type.equals(“Grape”)</w:t>
      </w:r>
    </w:p>
    <w:p w:rsidR="00EA2416" w:rsidRDefault="00EA2416" w:rsidP="00EA2416">
      <w:pPr>
        <w:ind w:left="126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Ft = new Grape();</w:t>
      </w:r>
    </w:p>
    <w:p w:rsidR="00EA2416" w:rsidRDefault="00EA2416" w:rsidP="00EA2416">
      <w:pPr>
        <w:ind w:left="84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Return ft;</w:t>
      </w:r>
    </w:p>
    <w:p w:rsidR="00EA2416" w:rsidRDefault="00EA2416" w:rsidP="00EA2416">
      <w:pPr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}</w:t>
      </w:r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}</w:t>
      </w:r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Public class MainUI{ //(4</w:t>
      </w:r>
      <w:r>
        <w:rPr>
          <w:rFonts w:ascii="Times New Roman" w:hAnsi="Times New Roman" w:cs="Times New Roman" w:hint="eastAsia"/>
          <w:color w:val="000000"/>
          <w:szCs w:val="21"/>
        </w:rPr>
        <w:t>分）</w:t>
      </w:r>
    </w:p>
    <w:p w:rsidR="00EA2416" w:rsidRDefault="00EA2416" w:rsidP="00EA2416">
      <w:pPr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Public static void main(string[] str){</w:t>
      </w:r>
    </w:p>
    <w:p w:rsidR="00EA2416" w:rsidRDefault="00EA2416" w:rsidP="00EA2416">
      <w:pPr>
        <w:ind w:left="84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lastRenderedPageBreak/>
        <w:t>Fruit ft = FruitFactory.creatFruit(“Apple”);</w:t>
      </w:r>
    </w:p>
    <w:p w:rsidR="00EA2416" w:rsidRDefault="00EA2416" w:rsidP="00EA2416">
      <w:pPr>
        <w:ind w:left="84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ft.plant();</w:t>
      </w:r>
    </w:p>
    <w:p w:rsidR="00EA2416" w:rsidRDefault="00EA2416" w:rsidP="00EA2416">
      <w:pPr>
        <w:ind w:left="84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Ft.grow();</w:t>
      </w:r>
    </w:p>
    <w:p w:rsidR="00EA2416" w:rsidRDefault="00EA2416" w:rsidP="00EA2416">
      <w:pPr>
        <w:ind w:left="84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Ft.harvest();</w:t>
      </w:r>
    </w:p>
    <w:p w:rsidR="00EA2416" w:rsidRDefault="00EA2416" w:rsidP="00EA2416">
      <w:pPr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}</w:t>
      </w:r>
    </w:p>
    <w:p w:rsidR="00EA2416" w:rsidRDefault="00EA2416" w:rsidP="00EA2416"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}</w:t>
      </w:r>
    </w:p>
    <w:p w:rsidR="00EA2416" w:rsidRDefault="00EA2416" w:rsidP="00EA2416">
      <w:pPr>
        <w:rPr>
          <w:rFonts w:ascii="宋体" w:hAnsi="宋体"/>
          <w:color w:val="000000"/>
          <w:szCs w:val="21"/>
        </w:rPr>
      </w:pPr>
    </w:p>
    <w:p w:rsidR="00EA2416" w:rsidRDefault="00EA2416" w:rsidP="00EA2416">
      <w:pPr>
        <w:numPr>
          <w:ilvl w:val="0"/>
          <w:numId w:val="24"/>
        </w:numPr>
        <w:rPr>
          <w:rFonts w:ascii="宋体" w:hAnsi="宋体"/>
          <w:color w:val="000000"/>
          <w:szCs w:val="21"/>
        </w:rPr>
      </w:pPr>
    </w:p>
    <w:p w:rsidR="00EA2416" w:rsidRDefault="00EA2416" w:rsidP="00EA2416">
      <w:pPr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1)类图为(4分）</w:t>
      </w:r>
    </w:p>
    <w:p w:rsidR="00EA2416" w:rsidRDefault="00EA2416" w:rsidP="00EA2416">
      <w:pPr>
        <w:rPr>
          <w:rFonts w:ascii="宋体" w:hAnsi="宋体"/>
          <w:color w:val="000000"/>
          <w:szCs w:val="21"/>
        </w:rPr>
      </w:pPr>
      <w:r>
        <w:rPr>
          <w:noProof/>
        </w:rPr>
        <w:drawing>
          <wp:inline distT="0" distB="0" distL="0" distR="0">
            <wp:extent cx="4619625" cy="16002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416" w:rsidRDefault="00EA2416" w:rsidP="00EA2416">
      <w:pPr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 xml:space="preserve"> </w:t>
      </w:r>
    </w:p>
    <w:p w:rsidR="00EA2416" w:rsidRDefault="00EA2416" w:rsidP="00EA2416">
      <w:pPr>
        <w:numPr>
          <w:ilvl w:val="0"/>
          <w:numId w:val="26"/>
        </w:numPr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class ElementA extends Element{//4分</w:t>
      </w:r>
    </w:p>
    <w:p w:rsidR="00EA2416" w:rsidRDefault="00EA2416" w:rsidP="00EA2416">
      <w:pPr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 xml:space="preserve">         Public void accept(Visitor v){</w:t>
      </w:r>
    </w:p>
    <w:p w:rsidR="00EA2416" w:rsidRDefault="00EA2416" w:rsidP="00EA2416">
      <w:pPr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 xml:space="preserve">               V.accept(this)</w:t>
      </w:r>
    </w:p>
    <w:p w:rsidR="00EA2416" w:rsidRDefault="00EA2416" w:rsidP="00EA2416">
      <w:pPr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 xml:space="preserve">         }</w:t>
      </w:r>
    </w:p>
    <w:p w:rsidR="00EA2416" w:rsidRDefault="00EA2416" w:rsidP="00EA2416">
      <w:pPr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 xml:space="preserve">   }</w:t>
      </w:r>
    </w:p>
    <w:p w:rsidR="00EA2416" w:rsidRDefault="00EA2416" w:rsidP="00EA2416">
      <w:pPr>
        <w:numPr>
          <w:ilvl w:val="0"/>
          <w:numId w:val="26"/>
        </w:numPr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客户端 2分</w:t>
      </w:r>
    </w:p>
    <w:p w:rsidR="00EA2416" w:rsidRDefault="00EA2416" w:rsidP="00EA2416">
      <w:pPr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 xml:space="preserve">   Visitor v = new CalPriceVistor();</w:t>
      </w:r>
    </w:p>
    <w:p w:rsidR="00EA2416" w:rsidRDefault="00EA2416" w:rsidP="00EA2416">
      <w:pPr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 xml:space="preserve">   ElementA a = new ElementA();</w:t>
      </w:r>
    </w:p>
    <w:p w:rsidR="00EA2416" w:rsidRDefault="00EA2416" w:rsidP="00EA2416">
      <w:pPr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 xml:space="preserve">   A.accept(v);</w:t>
      </w:r>
    </w:p>
    <w:p w:rsidR="00EA2416" w:rsidRDefault="00EA2416" w:rsidP="00EA2416">
      <w:pPr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Cs w:val="21"/>
        </w:rPr>
        <w:t xml:space="preserve">3. </w:t>
      </w:r>
    </w:p>
    <w:p w:rsidR="00EA2416" w:rsidRDefault="00EA2416" w:rsidP="00EA2416">
      <w:pPr>
        <w:rPr>
          <w:rFonts w:ascii="宋体" w:hAnsi="宋体"/>
          <w:color w:val="000000"/>
          <w:sz w:val="24"/>
        </w:rPr>
      </w:pPr>
    </w:p>
    <w:p w:rsidR="00EA2416" w:rsidRDefault="00EA2416" w:rsidP="00EA2416">
      <w:pPr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Cs w:val="21"/>
        </w:rPr>
        <w:t>1)类图，类名不限，但必须将抽象的概念，以及Composite和Component之间的关系用正确的连线表示。</w:t>
      </w:r>
      <w:r>
        <w:rPr>
          <w:rFonts w:ascii="宋体" w:hAnsi="宋体" w:hint="eastAsia"/>
          <w:color w:val="000000"/>
          <w:sz w:val="24"/>
        </w:rPr>
        <w:t xml:space="preserve"> </w:t>
      </w:r>
    </w:p>
    <w:p w:rsidR="00EA2416" w:rsidRDefault="00EA2416" w:rsidP="00EA2416">
      <w:pPr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object w:dxaOrig="7305" w:dyaOrig="3825">
          <v:shape id="图片 6" o:spid="_x0000_i1027" type="#_x0000_t75" style="width:365.4pt;height:191.4pt;mso-wrap-style:square;mso-position-horizontal-relative:page;mso-position-vertical-relative:page" o:ole="">
            <v:imagedata r:id="rId19" o:title=""/>
            <o:lock v:ext="edit" aspectratio="f"/>
          </v:shape>
          <o:OLEObject Type="Embed" ProgID="PBrush" ShapeID="图片 6" DrawAspect="Content" ObjectID="_1604169900" r:id="rId25">
            <o:FieldCodes>\* MERGEFORMAT</o:FieldCodes>
          </o:OLEObject>
        </w:object>
      </w:r>
    </w:p>
    <w:p w:rsidR="00EA2416" w:rsidRDefault="00EA2416" w:rsidP="00EA2416">
      <w:pPr>
        <w:autoSpaceDE w:val="0"/>
        <w:autoSpaceDN w:val="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lastRenderedPageBreak/>
        <w:t>2)简单元素（2分）：</w:t>
      </w:r>
    </w:p>
    <w:p w:rsidR="00EA2416" w:rsidRDefault="00EA2416" w:rsidP="00EA2416">
      <w:pPr>
        <w:autoSpaceDE w:val="0"/>
        <w:autoSpaceDN w:val="0"/>
        <w:ind w:firstLine="42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>class Leaf implements Component{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  <w:t>String name;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  <w:t>public Leaf(String name){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</w:r>
      <w:r>
        <w:rPr>
          <w:rFonts w:ascii="Arial" w:eastAsia="宋体" w:hAnsi="Arial"/>
          <w:color w:val="000000"/>
          <w:szCs w:val="21"/>
        </w:rPr>
        <w:tab/>
        <w:t xml:space="preserve">this.name = name; 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  <w:t>}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  <w:t>public void display(){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</w:r>
      <w:r>
        <w:rPr>
          <w:rFonts w:ascii="Arial" w:eastAsia="宋体" w:hAnsi="Arial"/>
          <w:color w:val="000000"/>
          <w:szCs w:val="21"/>
        </w:rPr>
        <w:tab/>
        <w:t>System.out.println(name);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  <w:t>}</w:t>
      </w:r>
    </w:p>
    <w:p w:rsidR="00EA2416" w:rsidRDefault="00EA2416" w:rsidP="00EA2416">
      <w:pPr>
        <w:rPr>
          <w:rFonts w:ascii="宋体" w:hAnsi="宋体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>}</w:t>
      </w:r>
    </w:p>
    <w:p w:rsidR="00EA2416" w:rsidRDefault="00EA2416" w:rsidP="00EA2416">
      <w:pPr>
        <w:numPr>
          <w:ilvl w:val="0"/>
          <w:numId w:val="28"/>
        </w:num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 w:hint="eastAsia"/>
          <w:color w:val="000000"/>
          <w:szCs w:val="21"/>
        </w:rPr>
        <w:t>复杂元素（</w:t>
      </w:r>
      <w:r>
        <w:rPr>
          <w:rFonts w:ascii="Arial" w:eastAsia="宋体" w:hAnsi="Arial"/>
          <w:color w:val="000000"/>
          <w:szCs w:val="21"/>
        </w:rPr>
        <w:t>6</w:t>
      </w:r>
      <w:r>
        <w:rPr>
          <w:rFonts w:ascii="Arial" w:eastAsia="宋体" w:hAnsi="Arial" w:hint="eastAsia"/>
          <w:color w:val="000000"/>
          <w:szCs w:val="21"/>
        </w:rPr>
        <w:t>分）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 xml:space="preserve">   class Composite implements Component{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  <w:t>String name;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  <w:t>ArrayList&lt;Component&gt; list = new ArrayList&lt;Component&gt;();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  <w:t>public Composite(String name){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</w:r>
      <w:r>
        <w:rPr>
          <w:rFonts w:ascii="Arial" w:eastAsia="宋体" w:hAnsi="Arial"/>
          <w:color w:val="000000"/>
          <w:szCs w:val="21"/>
        </w:rPr>
        <w:tab/>
        <w:t xml:space="preserve">this.name = name; 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  <w:t>}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  <w:t>public void display(){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</w:r>
      <w:r>
        <w:rPr>
          <w:rFonts w:ascii="Arial" w:eastAsia="宋体" w:hAnsi="Arial"/>
          <w:color w:val="000000"/>
          <w:szCs w:val="21"/>
        </w:rPr>
        <w:tab/>
        <w:t>System.out.println(name);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</w:r>
      <w:r>
        <w:rPr>
          <w:rFonts w:ascii="Arial" w:eastAsia="宋体" w:hAnsi="Arial"/>
          <w:color w:val="000000"/>
          <w:szCs w:val="21"/>
        </w:rPr>
        <w:tab/>
        <w:t>for(int i = 0 ; i &lt; list.size() ;i ++)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</w:r>
      <w:r>
        <w:rPr>
          <w:rFonts w:ascii="Arial" w:eastAsia="宋体" w:hAnsi="Arial"/>
          <w:color w:val="000000"/>
          <w:szCs w:val="21"/>
        </w:rPr>
        <w:tab/>
        <w:t>{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</w:r>
      <w:r>
        <w:rPr>
          <w:rFonts w:ascii="Arial" w:eastAsia="宋体" w:hAnsi="Arial"/>
          <w:color w:val="000000"/>
          <w:szCs w:val="21"/>
        </w:rPr>
        <w:tab/>
      </w:r>
      <w:r>
        <w:rPr>
          <w:rFonts w:ascii="Arial" w:eastAsia="宋体" w:hAnsi="Arial"/>
          <w:color w:val="000000"/>
          <w:szCs w:val="21"/>
        </w:rPr>
        <w:tab/>
        <w:t>list.get(i).display();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</w:r>
      <w:r>
        <w:rPr>
          <w:rFonts w:ascii="Arial" w:eastAsia="宋体" w:hAnsi="Arial"/>
          <w:color w:val="000000"/>
          <w:szCs w:val="21"/>
        </w:rPr>
        <w:tab/>
        <w:t>}</w:t>
      </w:r>
      <w:r>
        <w:rPr>
          <w:rFonts w:ascii="Arial" w:eastAsia="宋体" w:hAnsi="Arial"/>
          <w:color w:val="000000"/>
          <w:szCs w:val="21"/>
        </w:rPr>
        <w:tab/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 xml:space="preserve">     }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  <w:t>public void add(Component c){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Courier New" w:eastAsia="宋体" w:hAnsi="Arial"/>
          <w:b/>
          <w:color w:val="000000"/>
          <w:szCs w:val="21"/>
        </w:rPr>
        <w:tab/>
      </w:r>
      <w:r>
        <w:rPr>
          <w:rFonts w:ascii="Courier New" w:eastAsia="宋体" w:hAnsi="Arial"/>
          <w:b/>
          <w:color w:val="000000"/>
          <w:szCs w:val="21"/>
        </w:rPr>
        <w:tab/>
      </w:r>
      <w:r>
        <w:rPr>
          <w:rFonts w:ascii="Arial" w:eastAsia="宋体" w:hAnsi="Arial"/>
          <w:color w:val="000000"/>
          <w:szCs w:val="21"/>
        </w:rPr>
        <w:t>list.add(c);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  <w:t>}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  <w:t>public void remove(Component c){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</w:r>
      <w:r>
        <w:rPr>
          <w:rFonts w:ascii="Arial" w:eastAsia="宋体" w:hAnsi="Arial"/>
          <w:color w:val="000000"/>
          <w:szCs w:val="21"/>
        </w:rPr>
        <w:tab/>
        <w:t>list.remove(c);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ab/>
        <w:t>}</w:t>
      </w:r>
    </w:p>
    <w:p w:rsidR="00EA2416" w:rsidRDefault="00EA2416" w:rsidP="00EA2416">
      <w:pPr>
        <w:autoSpaceDE w:val="0"/>
        <w:autoSpaceDN w:val="0"/>
        <w:rPr>
          <w:rFonts w:ascii="Arial" w:eastAsia="宋体" w:hAnsi="Arial"/>
          <w:color w:val="000000"/>
          <w:szCs w:val="21"/>
        </w:rPr>
      </w:pPr>
      <w:r>
        <w:rPr>
          <w:rFonts w:ascii="Arial" w:eastAsia="宋体" w:hAnsi="Arial"/>
          <w:color w:val="000000"/>
          <w:szCs w:val="21"/>
        </w:rPr>
        <w:t>}</w:t>
      </w:r>
    </w:p>
    <w:p w:rsidR="00EA2416" w:rsidRDefault="00EA2416" w:rsidP="00EA2416">
      <w:pPr>
        <w:autoSpaceDE w:val="0"/>
        <w:autoSpaceDN w:val="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4）客户端（4分）：</w:t>
      </w:r>
    </w:p>
    <w:p w:rsidR="00EA2416" w:rsidRDefault="00EA2416" w:rsidP="00EA2416">
      <w:pPr>
        <w:autoSpaceDE w:val="0"/>
        <w:autoSpaceDN w:val="0"/>
        <w:ind w:left="540" w:hanging="540"/>
        <w:rPr>
          <w:rFonts w:ascii="Arial" w:eastAsia="微软雅黑" w:hAnsi="微软雅黑"/>
          <w:color w:val="000000"/>
          <w:szCs w:val="21"/>
        </w:rPr>
      </w:pPr>
      <w:r>
        <w:rPr>
          <w:rFonts w:ascii="Arial" w:eastAsia="微软雅黑" w:hAnsi="微软雅黑"/>
          <w:color w:val="000000"/>
          <w:szCs w:val="21"/>
        </w:rPr>
        <w:t>public class Test {</w:t>
      </w:r>
    </w:p>
    <w:p w:rsidR="00EA2416" w:rsidRDefault="00EA2416" w:rsidP="00EA2416">
      <w:pPr>
        <w:autoSpaceDE w:val="0"/>
        <w:autoSpaceDN w:val="0"/>
        <w:ind w:left="540" w:hanging="540"/>
        <w:rPr>
          <w:rFonts w:ascii="Arial" w:eastAsia="微软雅黑" w:hAnsi="微软雅黑"/>
          <w:color w:val="000000"/>
          <w:szCs w:val="21"/>
        </w:rPr>
      </w:pPr>
      <w:r>
        <w:rPr>
          <w:rFonts w:ascii="Arial" w:eastAsia="微软雅黑" w:hAnsi="微软雅黑"/>
          <w:color w:val="000000"/>
          <w:szCs w:val="21"/>
        </w:rPr>
        <w:tab/>
        <w:t>public static void main(String[] args){</w:t>
      </w:r>
    </w:p>
    <w:p w:rsidR="00EA2416" w:rsidRDefault="00EA2416" w:rsidP="00EA2416">
      <w:pPr>
        <w:autoSpaceDE w:val="0"/>
        <w:autoSpaceDN w:val="0"/>
        <w:ind w:left="540" w:hanging="540"/>
        <w:rPr>
          <w:rFonts w:ascii="Arial" w:eastAsia="微软雅黑" w:hAnsi="微软雅黑"/>
          <w:color w:val="000000"/>
          <w:szCs w:val="21"/>
        </w:rPr>
      </w:pPr>
      <w:r>
        <w:rPr>
          <w:rFonts w:ascii="Arial" w:eastAsia="微软雅黑" w:hAnsi="微软雅黑"/>
          <w:color w:val="000000"/>
          <w:szCs w:val="21"/>
        </w:rPr>
        <w:tab/>
      </w:r>
      <w:r>
        <w:rPr>
          <w:rFonts w:ascii="Arial" w:eastAsia="微软雅黑" w:hAnsi="微软雅黑"/>
          <w:color w:val="000000"/>
          <w:szCs w:val="21"/>
        </w:rPr>
        <w:tab/>
        <w:t>Component root = new Composite("Dir1");</w:t>
      </w:r>
    </w:p>
    <w:p w:rsidR="00EA2416" w:rsidRDefault="00EA2416" w:rsidP="00EA2416">
      <w:pPr>
        <w:autoSpaceDE w:val="0"/>
        <w:autoSpaceDN w:val="0"/>
        <w:ind w:left="540" w:hanging="540"/>
        <w:rPr>
          <w:rFonts w:ascii="Arial" w:eastAsia="微软雅黑" w:hAnsi="微软雅黑"/>
          <w:color w:val="000000"/>
          <w:szCs w:val="21"/>
        </w:rPr>
      </w:pPr>
      <w:r>
        <w:rPr>
          <w:rFonts w:ascii="Arial" w:eastAsia="微软雅黑" w:hAnsi="微软雅黑"/>
          <w:color w:val="000000"/>
          <w:szCs w:val="21"/>
        </w:rPr>
        <w:tab/>
      </w:r>
      <w:r>
        <w:rPr>
          <w:rFonts w:ascii="Arial" w:eastAsia="微软雅黑" w:hAnsi="微软雅黑"/>
          <w:color w:val="000000"/>
          <w:szCs w:val="21"/>
        </w:rPr>
        <w:tab/>
        <w:t>root.add(new Leaf("File1"));</w:t>
      </w:r>
      <w:r>
        <w:rPr>
          <w:rFonts w:ascii="Arial" w:eastAsia="微软雅黑" w:hAnsi="微软雅黑"/>
          <w:color w:val="000000"/>
          <w:szCs w:val="21"/>
        </w:rPr>
        <w:tab/>
      </w:r>
      <w:r>
        <w:rPr>
          <w:rFonts w:ascii="Arial" w:eastAsia="微软雅黑" w:hAnsi="微软雅黑"/>
          <w:color w:val="000000"/>
          <w:szCs w:val="21"/>
        </w:rPr>
        <w:tab/>
      </w:r>
    </w:p>
    <w:p w:rsidR="00EA2416" w:rsidRDefault="00EA2416" w:rsidP="00EA2416">
      <w:pPr>
        <w:autoSpaceDE w:val="0"/>
        <w:autoSpaceDN w:val="0"/>
        <w:ind w:left="540" w:hanging="540"/>
        <w:rPr>
          <w:rFonts w:ascii="Arial" w:eastAsia="微软雅黑" w:hAnsi="微软雅黑"/>
          <w:color w:val="000000"/>
          <w:szCs w:val="21"/>
        </w:rPr>
      </w:pPr>
      <w:r>
        <w:rPr>
          <w:rFonts w:ascii="Arial" w:eastAsia="微软雅黑" w:hAnsi="微软雅黑"/>
          <w:color w:val="000000"/>
          <w:szCs w:val="21"/>
        </w:rPr>
        <w:tab/>
      </w:r>
      <w:r>
        <w:rPr>
          <w:rFonts w:ascii="Arial" w:eastAsia="微软雅黑" w:hAnsi="微软雅黑"/>
          <w:color w:val="000000"/>
          <w:szCs w:val="21"/>
        </w:rPr>
        <w:tab/>
        <w:t>Component comp = new Composite("Dir2");</w:t>
      </w:r>
    </w:p>
    <w:p w:rsidR="00EA2416" w:rsidRDefault="00EA2416" w:rsidP="00EA2416">
      <w:pPr>
        <w:autoSpaceDE w:val="0"/>
        <w:autoSpaceDN w:val="0"/>
        <w:ind w:left="540" w:hanging="540"/>
        <w:rPr>
          <w:rFonts w:ascii="Arial" w:eastAsia="微软雅黑" w:hAnsi="微软雅黑"/>
          <w:color w:val="000000"/>
          <w:szCs w:val="21"/>
        </w:rPr>
      </w:pPr>
      <w:r>
        <w:rPr>
          <w:rFonts w:ascii="Arial" w:eastAsia="微软雅黑" w:hAnsi="微软雅黑"/>
          <w:color w:val="000000"/>
          <w:szCs w:val="21"/>
        </w:rPr>
        <w:tab/>
      </w:r>
      <w:r>
        <w:rPr>
          <w:rFonts w:ascii="Arial" w:eastAsia="微软雅黑" w:hAnsi="微软雅黑"/>
          <w:color w:val="000000"/>
          <w:szCs w:val="21"/>
        </w:rPr>
        <w:tab/>
        <w:t>root.add(comp);</w:t>
      </w:r>
      <w:r>
        <w:rPr>
          <w:rFonts w:ascii="Arial" w:eastAsia="微软雅黑" w:hAnsi="微软雅黑"/>
          <w:color w:val="000000"/>
          <w:szCs w:val="21"/>
        </w:rPr>
        <w:tab/>
      </w:r>
      <w:r>
        <w:rPr>
          <w:rFonts w:ascii="Arial" w:eastAsia="微软雅黑" w:hAnsi="微软雅黑"/>
          <w:color w:val="000000"/>
          <w:szCs w:val="21"/>
        </w:rPr>
        <w:tab/>
      </w:r>
    </w:p>
    <w:p w:rsidR="00EA2416" w:rsidRDefault="00EA2416" w:rsidP="00EA2416">
      <w:pPr>
        <w:autoSpaceDE w:val="0"/>
        <w:autoSpaceDN w:val="0"/>
        <w:ind w:left="540" w:hanging="540"/>
        <w:rPr>
          <w:rFonts w:ascii="Arial" w:eastAsia="微软雅黑" w:hAnsi="微软雅黑"/>
          <w:color w:val="000000"/>
          <w:szCs w:val="21"/>
        </w:rPr>
      </w:pPr>
      <w:r>
        <w:rPr>
          <w:rFonts w:ascii="Arial" w:eastAsia="微软雅黑" w:hAnsi="微软雅黑"/>
          <w:color w:val="000000"/>
          <w:szCs w:val="21"/>
        </w:rPr>
        <w:tab/>
      </w:r>
      <w:r>
        <w:rPr>
          <w:rFonts w:ascii="Arial" w:eastAsia="微软雅黑" w:hAnsi="微软雅黑"/>
          <w:color w:val="000000"/>
          <w:szCs w:val="21"/>
        </w:rPr>
        <w:tab/>
        <w:t>comp.add(new Leaf("File3"));</w:t>
      </w:r>
    </w:p>
    <w:p w:rsidR="00EA2416" w:rsidRDefault="00EA2416" w:rsidP="00EA2416">
      <w:pPr>
        <w:autoSpaceDE w:val="0"/>
        <w:autoSpaceDN w:val="0"/>
        <w:ind w:left="540" w:hanging="540"/>
        <w:rPr>
          <w:rFonts w:ascii="Arial" w:eastAsia="微软雅黑" w:hAnsi="微软雅黑"/>
          <w:color w:val="000000"/>
          <w:szCs w:val="21"/>
        </w:rPr>
      </w:pPr>
      <w:r>
        <w:rPr>
          <w:rFonts w:ascii="Arial" w:eastAsia="微软雅黑" w:hAnsi="微软雅黑"/>
          <w:color w:val="000000"/>
          <w:szCs w:val="21"/>
        </w:rPr>
        <w:tab/>
      </w:r>
      <w:r>
        <w:rPr>
          <w:rFonts w:ascii="Arial" w:eastAsia="微软雅黑" w:hAnsi="微软雅黑"/>
          <w:color w:val="000000"/>
          <w:szCs w:val="21"/>
        </w:rPr>
        <w:tab/>
        <w:t>Component comp = new Composite("Dir3");</w:t>
      </w:r>
    </w:p>
    <w:p w:rsidR="00EA2416" w:rsidRDefault="00EA2416" w:rsidP="00EA2416">
      <w:pPr>
        <w:autoSpaceDE w:val="0"/>
        <w:autoSpaceDN w:val="0"/>
        <w:ind w:left="540" w:hanging="540"/>
        <w:rPr>
          <w:rFonts w:ascii="Arial" w:eastAsia="微软雅黑" w:hAnsi="微软雅黑"/>
          <w:color w:val="000000"/>
          <w:szCs w:val="21"/>
        </w:rPr>
      </w:pPr>
      <w:r>
        <w:rPr>
          <w:rFonts w:ascii="Arial" w:eastAsia="微软雅黑" w:hAnsi="微软雅黑"/>
          <w:color w:val="000000"/>
          <w:szCs w:val="21"/>
        </w:rPr>
        <w:tab/>
      </w:r>
      <w:r>
        <w:rPr>
          <w:rFonts w:ascii="Arial" w:eastAsia="微软雅黑" w:hAnsi="微软雅黑"/>
          <w:color w:val="000000"/>
          <w:szCs w:val="21"/>
        </w:rPr>
        <w:tab/>
        <w:t>root.add(comp);</w:t>
      </w:r>
      <w:r>
        <w:rPr>
          <w:rFonts w:ascii="Arial" w:eastAsia="微软雅黑" w:hAnsi="微软雅黑"/>
          <w:color w:val="000000"/>
          <w:szCs w:val="21"/>
        </w:rPr>
        <w:tab/>
      </w:r>
      <w:r>
        <w:rPr>
          <w:rFonts w:ascii="Arial" w:eastAsia="微软雅黑" w:hAnsi="微软雅黑"/>
          <w:color w:val="000000"/>
          <w:szCs w:val="21"/>
        </w:rPr>
        <w:tab/>
      </w:r>
    </w:p>
    <w:p w:rsidR="00EA2416" w:rsidRDefault="00EA2416" w:rsidP="00EA2416">
      <w:pPr>
        <w:autoSpaceDE w:val="0"/>
        <w:autoSpaceDN w:val="0"/>
        <w:ind w:left="540" w:hanging="540"/>
        <w:rPr>
          <w:rFonts w:ascii="Arial" w:eastAsia="微软雅黑" w:hAnsi="微软雅黑"/>
          <w:color w:val="000000"/>
          <w:szCs w:val="21"/>
        </w:rPr>
      </w:pPr>
      <w:r>
        <w:rPr>
          <w:rFonts w:ascii="Arial" w:eastAsia="微软雅黑" w:hAnsi="微软雅黑"/>
          <w:color w:val="000000"/>
          <w:szCs w:val="21"/>
        </w:rPr>
        <w:tab/>
      </w:r>
      <w:r>
        <w:rPr>
          <w:rFonts w:ascii="Arial" w:eastAsia="微软雅黑" w:hAnsi="微软雅黑"/>
          <w:color w:val="000000"/>
          <w:szCs w:val="21"/>
        </w:rPr>
        <w:tab/>
        <w:t>comp.add(new Leaf("File4"));</w:t>
      </w:r>
      <w:r>
        <w:rPr>
          <w:rFonts w:ascii="Arial" w:eastAsia="微软雅黑" w:hAnsi="微软雅黑"/>
          <w:color w:val="000000"/>
          <w:szCs w:val="21"/>
        </w:rPr>
        <w:tab/>
      </w:r>
      <w:r>
        <w:rPr>
          <w:rFonts w:ascii="Arial" w:eastAsia="微软雅黑" w:hAnsi="微软雅黑"/>
          <w:color w:val="000000"/>
          <w:szCs w:val="21"/>
        </w:rPr>
        <w:tab/>
      </w:r>
    </w:p>
    <w:p w:rsidR="00EA2416" w:rsidRDefault="00EA2416" w:rsidP="00EA2416">
      <w:pPr>
        <w:autoSpaceDE w:val="0"/>
        <w:autoSpaceDN w:val="0"/>
        <w:ind w:left="540" w:hanging="540"/>
        <w:rPr>
          <w:rFonts w:ascii="Arial" w:eastAsia="微软雅黑" w:hAnsi="微软雅黑"/>
          <w:color w:val="000000"/>
          <w:szCs w:val="21"/>
        </w:rPr>
      </w:pPr>
      <w:r>
        <w:rPr>
          <w:rFonts w:ascii="Arial" w:eastAsia="微软雅黑" w:hAnsi="微软雅黑"/>
          <w:color w:val="000000"/>
          <w:szCs w:val="21"/>
        </w:rPr>
        <w:tab/>
      </w:r>
      <w:r>
        <w:rPr>
          <w:rFonts w:ascii="Arial" w:eastAsia="微软雅黑" w:hAnsi="微软雅黑"/>
          <w:color w:val="000000"/>
          <w:szCs w:val="21"/>
        </w:rPr>
        <w:tab/>
        <w:t>root.display();</w:t>
      </w:r>
      <w:r>
        <w:rPr>
          <w:rFonts w:ascii="Arial" w:eastAsia="微软雅黑" w:hAnsi="微软雅黑"/>
          <w:color w:val="000000"/>
          <w:szCs w:val="21"/>
        </w:rPr>
        <w:tab/>
      </w:r>
      <w:r>
        <w:rPr>
          <w:rFonts w:ascii="Arial" w:eastAsia="微软雅黑" w:hAnsi="微软雅黑"/>
          <w:color w:val="000000"/>
          <w:szCs w:val="21"/>
        </w:rPr>
        <w:tab/>
      </w:r>
    </w:p>
    <w:p w:rsidR="00EA2416" w:rsidRDefault="00EA2416" w:rsidP="00EA2416">
      <w:pPr>
        <w:autoSpaceDE w:val="0"/>
        <w:autoSpaceDN w:val="0"/>
        <w:ind w:left="540" w:hanging="540"/>
        <w:rPr>
          <w:rFonts w:ascii="Arial" w:eastAsia="微软雅黑" w:hAnsi="微软雅黑"/>
          <w:color w:val="000000"/>
          <w:szCs w:val="21"/>
        </w:rPr>
      </w:pPr>
      <w:r>
        <w:rPr>
          <w:rFonts w:ascii="Arial" w:eastAsia="微软雅黑" w:hAnsi="微软雅黑"/>
          <w:color w:val="000000"/>
          <w:szCs w:val="21"/>
        </w:rPr>
        <w:tab/>
        <w:t>}</w:t>
      </w:r>
    </w:p>
    <w:p w:rsidR="00EA2416" w:rsidRDefault="00EA2416" w:rsidP="00EA2416">
      <w:pPr>
        <w:autoSpaceDE w:val="0"/>
        <w:autoSpaceDN w:val="0"/>
        <w:ind w:left="540" w:hanging="540"/>
        <w:rPr>
          <w:szCs w:val="21"/>
        </w:rPr>
      </w:pPr>
      <w:r>
        <w:rPr>
          <w:rFonts w:ascii="Arial" w:eastAsia="微软雅黑" w:hAnsi="微软雅黑" w:hint="eastAsia"/>
          <w:color w:val="000000"/>
          <w:szCs w:val="21"/>
          <w:lang w:val="zh-CN"/>
        </w:rPr>
        <w:lastRenderedPageBreak/>
        <w:t xml:space="preserve">　　</w:t>
      </w:r>
      <w:r>
        <w:rPr>
          <w:rFonts w:ascii="Arial" w:eastAsia="微软雅黑" w:hAnsi="微软雅黑"/>
          <w:color w:val="000000"/>
          <w:szCs w:val="21"/>
        </w:rPr>
        <w:t>}</w:t>
      </w:r>
    </w:p>
    <w:p w:rsidR="00EA2416" w:rsidRDefault="00EA2416" w:rsidP="00EA2416">
      <w:pPr>
        <w:pStyle w:val="ab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 w:cs="宋体"/>
          <w:b/>
          <w:sz w:val="32"/>
          <w:szCs w:val="28"/>
        </w:rPr>
      </w:pPr>
      <w:r>
        <w:rPr>
          <w:rFonts w:ascii="宋体" w:eastAsia="宋体" w:hAnsi="宋体" w:cs="宋体" w:hint="eastAsia"/>
          <w:b/>
          <w:sz w:val="32"/>
          <w:szCs w:val="28"/>
        </w:rPr>
        <w:t>详情知识点</w:t>
      </w:r>
    </w:p>
    <w:p w:rsidR="00EA2416" w:rsidRDefault="00EA2416" w:rsidP="00EA2416">
      <w:pPr>
        <w:autoSpaceDE w:val="0"/>
        <w:autoSpaceDN w:val="0"/>
        <w:adjustRightInd w:val="0"/>
        <w:jc w:val="left"/>
        <w:rPr>
          <w:rFonts w:ascii="宋体" w:eastAsia="宋体" w:hAnsi="宋体" w:cs="宋体"/>
          <w:b/>
          <w:sz w:val="32"/>
          <w:szCs w:val="28"/>
        </w:rPr>
      </w:pPr>
      <w:r>
        <w:rPr>
          <w:rFonts w:ascii="宋体" w:eastAsia="宋体" w:hAnsi="宋体" w:cs="宋体" w:hint="eastAsia"/>
          <w:b/>
          <w:sz w:val="32"/>
          <w:szCs w:val="28"/>
        </w:rPr>
        <w:t>面向对象设计原则：</w:t>
      </w:r>
    </w:p>
    <w:p w:rsidR="00EA2416" w:rsidRDefault="00EA2416" w:rsidP="00EA2416">
      <w:pPr>
        <w:pStyle w:val="ab"/>
        <w:numPr>
          <w:ilvl w:val="0"/>
          <w:numId w:val="30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b/>
          <w:sz w:val="24"/>
          <w:szCs w:val="28"/>
        </w:rPr>
        <w:t>单一职责原则:</w:t>
      </w:r>
      <w:r>
        <w:rPr>
          <w:b/>
        </w:rPr>
        <w:t xml:space="preserve"> </w:t>
      </w:r>
      <w:r>
        <w:rPr>
          <w:rFonts w:ascii="宋体" w:eastAsia="宋体" w:hAnsi="宋体" w:cs="宋体" w:hint="eastAsia"/>
          <w:sz w:val="24"/>
          <w:szCs w:val="28"/>
        </w:rPr>
        <w:t>不要存在多于一个导致类变更的原因。通俗的说，即一个类只负责一项职责。</w:t>
      </w:r>
    </w:p>
    <w:p w:rsidR="00EA2416" w:rsidRDefault="00EA2416" w:rsidP="00EA2416">
      <w:pPr>
        <w:pStyle w:val="ab"/>
        <w:numPr>
          <w:ilvl w:val="0"/>
          <w:numId w:val="30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 w:cs="宋体"/>
          <w:b/>
          <w:sz w:val="24"/>
          <w:szCs w:val="28"/>
        </w:rPr>
      </w:pPr>
      <w:r>
        <w:rPr>
          <w:rFonts w:ascii="宋体" w:eastAsia="宋体" w:hAnsi="宋体" w:cs="宋体" w:hint="eastAsia"/>
          <w:b/>
          <w:sz w:val="24"/>
          <w:szCs w:val="28"/>
        </w:rPr>
        <w:t>开闭原则（重构）（抽象）:</w:t>
      </w:r>
      <w:r>
        <w:t xml:space="preserve"> </w:t>
      </w:r>
      <w:r>
        <w:rPr>
          <w:rFonts w:hint="eastAsia"/>
        </w:rPr>
        <w:t>一个软件实体如类、模块和函数应该对扩展开放，对修改关闭。</w:t>
      </w:r>
    </w:p>
    <w:p w:rsidR="00EA2416" w:rsidRDefault="00EA2416" w:rsidP="00EA2416">
      <w:pPr>
        <w:pStyle w:val="ab"/>
        <w:numPr>
          <w:ilvl w:val="0"/>
          <w:numId w:val="30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 w:cs="宋体"/>
          <w:b/>
          <w:sz w:val="24"/>
          <w:szCs w:val="28"/>
        </w:rPr>
      </w:pPr>
      <w:r>
        <w:rPr>
          <w:rFonts w:ascii="宋体" w:eastAsia="宋体" w:hAnsi="宋体" w:cs="宋体" w:hint="eastAsia"/>
          <w:b/>
          <w:sz w:val="24"/>
          <w:szCs w:val="28"/>
        </w:rPr>
        <w:t>里氏代换原则:</w:t>
      </w:r>
      <w:r>
        <w:t xml:space="preserve"> </w:t>
      </w:r>
    </w:p>
    <w:p w:rsidR="00EA2416" w:rsidRDefault="00EA2416" w:rsidP="00EA2416">
      <w:pPr>
        <w:pStyle w:val="ab"/>
        <w:autoSpaceDE w:val="0"/>
        <w:autoSpaceDN w:val="0"/>
        <w:adjustRightInd w:val="0"/>
        <w:ind w:left="720" w:firstLineChars="0" w:firstLine="0"/>
        <w:jc w:val="left"/>
        <w:rPr>
          <w:rFonts w:ascii="宋体" w:eastAsia="宋体" w:hAnsi="宋体" w:cs="宋体"/>
          <w:b/>
          <w:sz w:val="24"/>
          <w:szCs w:val="28"/>
        </w:rPr>
      </w:pPr>
      <w:r>
        <w:rPr>
          <w:rFonts w:ascii="宋体" w:eastAsia="宋体" w:hAnsi="宋体" w:cs="宋体" w:hint="eastAsia"/>
          <w:b/>
          <w:sz w:val="24"/>
          <w:szCs w:val="28"/>
        </w:rPr>
        <w:t>定义1：</w:t>
      </w:r>
      <w:r>
        <w:rPr>
          <w:rFonts w:ascii="宋体" w:eastAsia="宋体" w:hAnsi="宋体" w:cs="宋体" w:hint="eastAsia"/>
          <w:sz w:val="24"/>
          <w:szCs w:val="28"/>
        </w:rPr>
        <w:t>如果对每一个类型为 T1的对象 o1，都有类型为 T2 的对象o2，使得以 T1定义的所有程序 P 在所有的对象 o1 都代换成 o2 时，程序 P 的行为没有发生变化，那么类型 T2 是类型 T1 的子类型。</w:t>
      </w:r>
    </w:p>
    <w:p w:rsidR="00EA2416" w:rsidRDefault="00EA2416" w:rsidP="00EA2416">
      <w:pPr>
        <w:autoSpaceDE w:val="0"/>
        <w:autoSpaceDN w:val="0"/>
        <w:adjustRightInd w:val="0"/>
        <w:ind w:left="300" w:firstLine="420"/>
        <w:jc w:val="left"/>
        <w:rPr>
          <w:rFonts w:ascii="宋体" w:eastAsia="宋体" w:hAnsi="宋体" w:cs="宋体"/>
          <w:b/>
          <w:sz w:val="24"/>
          <w:szCs w:val="28"/>
        </w:rPr>
      </w:pPr>
      <w:r>
        <w:rPr>
          <w:rFonts w:ascii="宋体" w:eastAsia="宋体" w:hAnsi="宋体" w:cs="宋体" w:hint="eastAsia"/>
          <w:b/>
          <w:sz w:val="24"/>
          <w:szCs w:val="28"/>
        </w:rPr>
        <w:t>定义2：</w:t>
      </w:r>
      <w:r>
        <w:rPr>
          <w:rFonts w:ascii="宋体" w:eastAsia="宋体" w:hAnsi="宋体" w:cs="宋体" w:hint="eastAsia"/>
          <w:sz w:val="24"/>
          <w:szCs w:val="28"/>
        </w:rPr>
        <w:t>所有引用基类的地方必须能透明地使用其子类的对象。</w:t>
      </w:r>
    </w:p>
    <w:p w:rsidR="00EA2416" w:rsidRDefault="00EA2416" w:rsidP="00EA2416">
      <w:pPr>
        <w:pStyle w:val="ab"/>
        <w:numPr>
          <w:ilvl w:val="0"/>
          <w:numId w:val="30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b/>
          <w:sz w:val="24"/>
          <w:szCs w:val="28"/>
        </w:rPr>
        <w:t>依赖倒转原则:</w:t>
      </w:r>
      <w:r>
        <w:t xml:space="preserve"> </w:t>
      </w:r>
      <w:r>
        <w:rPr>
          <w:rFonts w:ascii="宋体" w:eastAsia="宋体" w:hAnsi="宋体" w:cs="宋体" w:hint="eastAsia"/>
          <w:sz w:val="24"/>
          <w:szCs w:val="28"/>
        </w:rPr>
        <w:t>高层模块不应该依赖低层模块，二者都应该依赖其抽象；抽象不应该依赖细节；细节应该依赖抽象。</w:t>
      </w:r>
    </w:p>
    <w:p w:rsidR="00EA2416" w:rsidRDefault="00EA2416" w:rsidP="00EA2416">
      <w:pPr>
        <w:pStyle w:val="ab"/>
        <w:numPr>
          <w:ilvl w:val="0"/>
          <w:numId w:val="30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 w:cs="宋体"/>
          <w:b/>
          <w:sz w:val="24"/>
          <w:szCs w:val="28"/>
        </w:rPr>
      </w:pPr>
      <w:r>
        <w:rPr>
          <w:rFonts w:ascii="宋体" w:eastAsia="宋体" w:hAnsi="宋体" w:cs="宋体" w:hint="eastAsia"/>
          <w:b/>
          <w:sz w:val="24"/>
          <w:szCs w:val="28"/>
        </w:rPr>
        <w:t>迪米特法则（重构、转发、调用）:</w:t>
      </w:r>
      <w:r>
        <w:t xml:space="preserve"> </w:t>
      </w:r>
      <w:r>
        <w:rPr>
          <w:rFonts w:ascii="宋体" w:eastAsia="宋体" w:hAnsi="宋体" w:cs="宋体" w:hint="eastAsia"/>
          <w:sz w:val="24"/>
          <w:szCs w:val="28"/>
        </w:rPr>
        <w:t>迪米特法则（Law of Demeter）又叫作最少知识原则（Least Knowledge Principle 简写LKP），就是说一个对象应当对其他对象有尽可能少的了解,不和陌生人说话。</w:t>
      </w:r>
    </w:p>
    <w:p w:rsidR="00EA2416" w:rsidRDefault="00EA2416" w:rsidP="00EA2416">
      <w:pPr>
        <w:pStyle w:val="ab"/>
        <w:numPr>
          <w:ilvl w:val="0"/>
          <w:numId w:val="30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 w:cs="宋体"/>
          <w:b/>
          <w:sz w:val="24"/>
          <w:szCs w:val="28"/>
        </w:rPr>
      </w:pPr>
      <w:r>
        <w:rPr>
          <w:rFonts w:ascii="宋体" w:eastAsia="宋体" w:hAnsi="宋体" w:cs="宋体" w:hint="eastAsia"/>
          <w:b/>
          <w:sz w:val="24"/>
          <w:szCs w:val="28"/>
        </w:rPr>
        <w:t>接口隔离原则:</w:t>
      </w:r>
      <w:r>
        <w:t xml:space="preserve"> </w:t>
      </w:r>
      <w:r>
        <w:rPr>
          <w:rFonts w:ascii="宋体" w:eastAsia="宋体" w:hAnsi="宋体" w:cs="宋体" w:hint="eastAsia"/>
          <w:sz w:val="24"/>
          <w:szCs w:val="28"/>
        </w:rPr>
        <w:t>客户端不应该依赖它不需要的接口；一个类对另一个类的依赖应该建立在最小的接口上。</w:t>
      </w:r>
    </w:p>
    <w:p w:rsidR="00EA2416" w:rsidRDefault="00EA2416" w:rsidP="00EA2416">
      <w:pPr>
        <w:pStyle w:val="ab"/>
        <w:numPr>
          <w:ilvl w:val="0"/>
          <w:numId w:val="30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 w:cs="宋体"/>
          <w:b/>
          <w:sz w:val="24"/>
          <w:szCs w:val="28"/>
        </w:rPr>
      </w:pPr>
      <w:r>
        <w:rPr>
          <w:rFonts w:ascii="宋体" w:eastAsia="宋体" w:hAnsi="宋体" w:cs="宋体" w:hint="eastAsia"/>
          <w:b/>
          <w:sz w:val="24"/>
          <w:szCs w:val="28"/>
        </w:rPr>
        <w:t>合成、聚合、复用原则:</w:t>
      </w:r>
    </w:p>
    <w:p w:rsidR="00EA2416" w:rsidRDefault="00EA2416" w:rsidP="00EA2416">
      <w:pPr>
        <w:pStyle w:val="ab"/>
        <w:autoSpaceDE w:val="0"/>
        <w:autoSpaceDN w:val="0"/>
        <w:adjustRightInd w:val="0"/>
        <w:ind w:left="720" w:firstLine="482"/>
        <w:jc w:val="left"/>
        <w:rPr>
          <w:rFonts w:ascii="宋体" w:eastAsia="宋体" w:hAnsi="宋体" w:cs="宋体"/>
          <w:b/>
          <w:sz w:val="24"/>
          <w:szCs w:val="28"/>
        </w:rPr>
      </w:pPr>
      <w:r>
        <w:rPr>
          <w:rFonts w:ascii="宋体" w:eastAsia="宋体" w:hAnsi="宋体" w:cs="宋体" w:hint="eastAsia"/>
          <w:b/>
          <w:sz w:val="24"/>
          <w:szCs w:val="28"/>
        </w:rPr>
        <w:t>1、继承复用</w:t>
      </w:r>
    </w:p>
    <w:p w:rsidR="00EA2416" w:rsidRDefault="00EA2416" w:rsidP="00EA2416">
      <w:pPr>
        <w:pStyle w:val="ab"/>
        <w:autoSpaceDE w:val="0"/>
        <w:autoSpaceDN w:val="0"/>
        <w:adjustRightInd w:val="0"/>
        <w:ind w:left="720" w:firstLine="480"/>
        <w:jc w:val="left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继承复用通过扩展一个已有对象的实现来得到新的功能，基类明显地捕获共同的属性和方法，而子类通过增加新的属性和方法来扩展超类的实现。继承是类型的复用。</w:t>
      </w:r>
    </w:p>
    <w:p w:rsidR="00EA2416" w:rsidRDefault="00EA2416" w:rsidP="00EA2416">
      <w:pPr>
        <w:pStyle w:val="ab"/>
        <w:autoSpaceDE w:val="0"/>
        <w:autoSpaceDN w:val="0"/>
        <w:adjustRightInd w:val="0"/>
        <w:ind w:left="720" w:firstLine="482"/>
        <w:jc w:val="left"/>
        <w:rPr>
          <w:rFonts w:ascii="宋体" w:eastAsia="宋体" w:hAnsi="宋体" w:cs="宋体"/>
          <w:b/>
          <w:sz w:val="24"/>
          <w:szCs w:val="28"/>
        </w:rPr>
      </w:pPr>
      <w:r>
        <w:rPr>
          <w:rFonts w:ascii="宋体" w:eastAsia="宋体" w:hAnsi="宋体" w:cs="宋体" w:hint="eastAsia"/>
          <w:b/>
          <w:sz w:val="24"/>
          <w:szCs w:val="28"/>
        </w:rPr>
        <w:t>继承复用的优点：</w:t>
      </w:r>
    </w:p>
    <w:p w:rsidR="00EA2416" w:rsidRDefault="00EA2416" w:rsidP="00EA2416">
      <w:pPr>
        <w:pStyle w:val="ab"/>
        <w:autoSpaceDE w:val="0"/>
        <w:autoSpaceDN w:val="0"/>
        <w:adjustRightInd w:val="0"/>
        <w:ind w:left="720" w:firstLine="480"/>
        <w:jc w:val="left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 xml:space="preserve">    新的实现较为容易，因为超类的大部分功能可通过继承关系自动进入子类；</w:t>
      </w:r>
    </w:p>
    <w:p w:rsidR="00EA2416" w:rsidRDefault="00EA2416" w:rsidP="00EA2416">
      <w:pPr>
        <w:pStyle w:val="ab"/>
        <w:autoSpaceDE w:val="0"/>
        <w:autoSpaceDN w:val="0"/>
        <w:adjustRightInd w:val="0"/>
        <w:ind w:left="720" w:firstLine="480"/>
        <w:jc w:val="left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 xml:space="preserve">    修改或扩展继承而来的实现较为容易。</w:t>
      </w:r>
    </w:p>
    <w:p w:rsidR="00EA2416" w:rsidRDefault="00EA2416" w:rsidP="00EA2416">
      <w:pPr>
        <w:pStyle w:val="ab"/>
        <w:autoSpaceDE w:val="0"/>
        <w:autoSpaceDN w:val="0"/>
        <w:adjustRightInd w:val="0"/>
        <w:ind w:left="720" w:firstLine="480"/>
        <w:jc w:val="left"/>
        <w:rPr>
          <w:rFonts w:ascii="宋体" w:eastAsia="宋体" w:hAnsi="宋体" w:cs="宋体"/>
          <w:sz w:val="24"/>
          <w:szCs w:val="28"/>
        </w:rPr>
      </w:pPr>
    </w:p>
    <w:p w:rsidR="00EA2416" w:rsidRDefault="00EA2416" w:rsidP="00EA2416">
      <w:pPr>
        <w:pStyle w:val="ab"/>
        <w:autoSpaceDE w:val="0"/>
        <w:autoSpaceDN w:val="0"/>
        <w:adjustRightInd w:val="0"/>
        <w:ind w:left="720" w:firstLine="480"/>
        <w:jc w:val="left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继承复用的缺点：</w:t>
      </w:r>
    </w:p>
    <w:p w:rsidR="00EA2416" w:rsidRDefault="00EA2416" w:rsidP="00EA2416">
      <w:pPr>
        <w:pStyle w:val="ab"/>
        <w:autoSpaceDE w:val="0"/>
        <w:autoSpaceDN w:val="0"/>
        <w:adjustRightInd w:val="0"/>
        <w:ind w:left="720" w:firstLine="480"/>
        <w:jc w:val="left"/>
        <w:rPr>
          <w:rFonts w:ascii="宋体" w:eastAsia="宋体" w:hAnsi="宋体" w:cs="宋体"/>
          <w:sz w:val="24"/>
          <w:szCs w:val="28"/>
        </w:rPr>
      </w:pPr>
    </w:p>
    <w:p w:rsidR="00EA2416" w:rsidRDefault="00EA2416" w:rsidP="00EA2416">
      <w:pPr>
        <w:pStyle w:val="ab"/>
        <w:autoSpaceDE w:val="0"/>
        <w:autoSpaceDN w:val="0"/>
        <w:adjustRightInd w:val="0"/>
        <w:ind w:left="720" w:firstLine="480"/>
        <w:jc w:val="left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 xml:space="preserve">    继承复用破坏封装，因为继承将超类的实现细节暴露给子类。“白箱”复用；</w:t>
      </w:r>
    </w:p>
    <w:p w:rsidR="00EA2416" w:rsidRDefault="00EA2416" w:rsidP="00EA2416">
      <w:pPr>
        <w:pStyle w:val="ab"/>
        <w:autoSpaceDE w:val="0"/>
        <w:autoSpaceDN w:val="0"/>
        <w:adjustRightInd w:val="0"/>
        <w:ind w:left="720" w:firstLine="480"/>
        <w:jc w:val="left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 xml:space="preserve">    如果超类的实现发生改变，那么子类的实现也不得不发生改变。</w:t>
      </w:r>
    </w:p>
    <w:p w:rsidR="00EA2416" w:rsidRDefault="00EA2416" w:rsidP="00EA2416">
      <w:pPr>
        <w:pStyle w:val="ab"/>
        <w:autoSpaceDE w:val="0"/>
        <w:autoSpaceDN w:val="0"/>
        <w:adjustRightInd w:val="0"/>
        <w:ind w:left="720" w:firstLine="480"/>
        <w:jc w:val="left"/>
        <w:rPr>
          <w:rFonts w:ascii="宋体" w:eastAsia="宋体" w:hAnsi="宋体" w:cs="宋体"/>
          <w:b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 xml:space="preserve">    从超类继承而来的实现是静态的，不可能再运行时间内发生改变，因此没有足够的灵活性。</w:t>
      </w:r>
    </w:p>
    <w:p w:rsidR="00EA2416" w:rsidRDefault="00EA2416" w:rsidP="00EA2416">
      <w:pPr>
        <w:pStyle w:val="ab"/>
        <w:autoSpaceDE w:val="0"/>
        <w:autoSpaceDN w:val="0"/>
        <w:adjustRightInd w:val="0"/>
        <w:ind w:left="720" w:firstLine="482"/>
        <w:jc w:val="left"/>
        <w:rPr>
          <w:rFonts w:ascii="宋体" w:eastAsia="宋体" w:hAnsi="宋体" w:cs="宋体"/>
          <w:b/>
          <w:sz w:val="24"/>
          <w:szCs w:val="28"/>
        </w:rPr>
      </w:pPr>
      <w:r>
        <w:rPr>
          <w:rFonts w:ascii="宋体" w:eastAsia="宋体" w:hAnsi="宋体" w:cs="宋体" w:hint="eastAsia"/>
          <w:b/>
          <w:sz w:val="24"/>
          <w:szCs w:val="28"/>
        </w:rPr>
        <w:t>2、合成/聚合复用</w:t>
      </w:r>
    </w:p>
    <w:p w:rsidR="00EA2416" w:rsidRDefault="00EA2416" w:rsidP="00EA2416">
      <w:pPr>
        <w:pStyle w:val="ab"/>
        <w:autoSpaceDE w:val="0"/>
        <w:autoSpaceDN w:val="0"/>
        <w:adjustRightInd w:val="0"/>
        <w:ind w:left="720" w:firstLine="480"/>
        <w:jc w:val="left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>由于合成/聚合可以将已有的对象纳入到新对象中，使之成为新对象的一部分，因此新的对象可以调用已有对象的功能，</w:t>
      </w:r>
    </w:p>
    <w:p w:rsidR="00EA2416" w:rsidRDefault="00EA2416" w:rsidP="00EA2416">
      <w:pPr>
        <w:pStyle w:val="ab"/>
        <w:autoSpaceDE w:val="0"/>
        <w:autoSpaceDN w:val="0"/>
        <w:adjustRightInd w:val="0"/>
        <w:ind w:left="720" w:firstLine="482"/>
        <w:jc w:val="left"/>
        <w:rPr>
          <w:rFonts w:ascii="宋体" w:eastAsia="宋体" w:hAnsi="宋体" w:cs="宋体"/>
          <w:b/>
          <w:sz w:val="24"/>
          <w:szCs w:val="28"/>
        </w:rPr>
      </w:pPr>
      <w:r>
        <w:rPr>
          <w:rFonts w:ascii="宋体" w:eastAsia="宋体" w:hAnsi="宋体" w:cs="宋体" w:hint="eastAsia"/>
          <w:b/>
          <w:sz w:val="24"/>
          <w:szCs w:val="28"/>
        </w:rPr>
        <w:t>其优点在于：</w:t>
      </w:r>
    </w:p>
    <w:p w:rsidR="00EA2416" w:rsidRDefault="00EA2416" w:rsidP="00EA2416">
      <w:pPr>
        <w:pStyle w:val="ab"/>
        <w:autoSpaceDE w:val="0"/>
        <w:autoSpaceDN w:val="0"/>
        <w:adjustRightInd w:val="0"/>
        <w:ind w:left="720" w:firstLine="482"/>
        <w:jc w:val="left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b/>
          <w:sz w:val="24"/>
          <w:szCs w:val="28"/>
        </w:rPr>
        <w:t xml:space="preserve">    </w:t>
      </w:r>
      <w:r>
        <w:rPr>
          <w:rFonts w:ascii="宋体" w:eastAsia="宋体" w:hAnsi="宋体" w:cs="宋体" w:hint="eastAsia"/>
          <w:sz w:val="24"/>
          <w:szCs w:val="28"/>
        </w:rPr>
        <w:t>新对象存取成分对象的唯一方法是通过成分对象的接口；</w:t>
      </w:r>
    </w:p>
    <w:p w:rsidR="00EA2416" w:rsidRDefault="00EA2416" w:rsidP="00EA2416">
      <w:pPr>
        <w:pStyle w:val="ab"/>
        <w:autoSpaceDE w:val="0"/>
        <w:autoSpaceDN w:val="0"/>
        <w:adjustRightInd w:val="0"/>
        <w:ind w:left="720" w:firstLine="480"/>
        <w:jc w:val="left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 xml:space="preserve">    成分对象的内部细节对新对象不可见。 “黑箱”复用；</w:t>
      </w:r>
    </w:p>
    <w:p w:rsidR="00EA2416" w:rsidRDefault="00EA2416" w:rsidP="00EA2416">
      <w:pPr>
        <w:pStyle w:val="ab"/>
        <w:autoSpaceDE w:val="0"/>
        <w:autoSpaceDN w:val="0"/>
        <w:adjustRightInd w:val="0"/>
        <w:ind w:left="720" w:firstLine="480"/>
        <w:jc w:val="left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lastRenderedPageBreak/>
        <w:t xml:space="preserve">    该复用支持封装。</w:t>
      </w:r>
    </w:p>
    <w:p w:rsidR="00EA2416" w:rsidRDefault="00EA2416" w:rsidP="00EA2416">
      <w:pPr>
        <w:pStyle w:val="ab"/>
        <w:autoSpaceDE w:val="0"/>
        <w:autoSpaceDN w:val="0"/>
        <w:adjustRightInd w:val="0"/>
        <w:ind w:left="720" w:firstLine="480"/>
        <w:jc w:val="left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 xml:space="preserve">    该复用所需的依赖较少。</w:t>
      </w:r>
    </w:p>
    <w:p w:rsidR="00EA2416" w:rsidRDefault="00EA2416" w:rsidP="00EA2416">
      <w:pPr>
        <w:pStyle w:val="ab"/>
        <w:autoSpaceDE w:val="0"/>
        <w:autoSpaceDN w:val="0"/>
        <w:adjustRightInd w:val="0"/>
        <w:ind w:left="720" w:firstLine="480"/>
        <w:jc w:val="left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 xml:space="preserve">    每一个新的类可将焦点集中在一个任务上。</w:t>
      </w:r>
    </w:p>
    <w:p w:rsidR="00EA2416" w:rsidRDefault="00EA2416" w:rsidP="00EA2416">
      <w:pPr>
        <w:pStyle w:val="ab"/>
        <w:autoSpaceDE w:val="0"/>
        <w:autoSpaceDN w:val="0"/>
        <w:adjustRightInd w:val="0"/>
        <w:ind w:left="720" w:firstLine="480"/>
        <w:jc w:val="left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 xml:space="preserve">    该复用可在运行时间内动态进行，新对象可动态引用于成分对象类型相同的对象。</w:t>
      </w:r>
    </w:p>
    <w:p w:rsidR="00EA2416" w:rsidRDefault="00EA2416" w:rsidP="00EA2416">
      <w:pPr>
        <w:pStyle w:val="ab"/>
        <w:autoSpaceDE w:val="0"/>
        <w:autoSpaceDN w:val="0"/>
        <w:adjustRightInd w:val="0"/>
        <w:ind w:left="720" w:firstLine="482"/>
        <w:jc w:val="left"/>
        <w:rPr>
          <w:rFonts w:ascii="宋体" w:eastAsia="宋体" w:hAnsi="宋体" w:cs="宋体"/>
          <w:b/>
          <w:sz w:val="24"/>
          <w:szCs w:val="28"/>
        </w:rPr>
      </w:pPr>
      <w:r>
        <w:rPr>
          <w:rFonts w:ascii="宋体" w:eastAsia="宋体" w:hAnsi="宋体" w:cs="宋体" w:hint="eastAsia"/>
          <w:b/>
          <w:sz w:val="24"/>
          <w:szCs w:val="28"/>
        </w:rPr>
        <w:t xml:space="preserve"> 缺点：</w:t>
      </w:r>
    </w:p>
    <w:p w:rsidR="00EA2416" w:rsidRDefault="00EA2416" w:rsidP="00EA2416">
      <w:pPr>
        <w:pStyle w:val="ab"/>
        <w:autoSpaceDE w:val="0"/>
        <w:autoSpaceDN w:val="0"/>
        <w:adjustRightInd w:val="0"/>
        <w:ind w:left="720" w:firstLine="480"/>
        <w:jc w:val="left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 xml:space="preserve">    通过这种复用建造的系统会有较多的对象需要管理。</w:t>
      </w:r>
    </w:p>
    <w:p w:rsidR="00EA2416" w:rsidRDefault="00EA2416" w:rsidP="00EA2416">
      <w:pPr>
        <w:pStyle w:val="ab"/>
        <w:autoSpaceDE w:val="0"/>
        <w:autoSpaceDN w:val="0"/>
        <w:adjustRightInd w:val="0"/>
        <w:ind w:left="720" w:firstLineChars="0" w:firstLine="0"/>
        <w:jc w:val="left"/>
        <w:rPr>
          <w:rFonts w:ascii="宋体" w:eastAsia="宋体" w:hAnsi="宋体" w:cs="宋体"/>
          <w:sz w:val="24"/>
          <w:szCs w:val="28"/>
        </w:rPr>
      </w:pPr>
      <w:r>
        <w:rPr>
          <w:rFonts w:ascii="宋体" w:eastAsia="宋体" w:hAnsi="宋体" w:cs="宋体" w:hint="eastAsia"/>
          <w:sz w:val="24"/>
          <w:szCs w:val="28"/>
        </w:rPr>
        <w:t xml:space="preserve">    为了能将多个不同的对象作为组合块（composition block）来使用，必须仔细地对接口进行定义。</w:t>
      </w:r>
    </w:p>
    <w:p w:rsidR="00BF7DDA" w:rsidRDefault="00BF7DDA">
      <w:bookmarkStart w:id="0" w:name="_GoBack"/>
      <w:bookmarkEnd w:id="0"/>
    </w:p>
    <w:sectPr w:rsidR="00BF7D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dobeSongStd-Light">
    <w:altName w:val="宋体"/>
    <w:charset w:val="86"/>
    <w:family w:val="auto"/>
    <w:pitch w:val="default"/>
    <w:sig w:usb0="00000000" w:usb1="00000000" w:usb2="00000000" w:usb3="00000000" w:csb0="00040000" w:csb1="00000000"/>
  </w:font>
  <w:font w:name="AdobeHeitiStd-Regular">
    <w:altName w:val="宋体"/>
    <w:charset w:val="86"/>
    <w:family w:val="auto"/>
    <w:pitch w:val="default"/>
    <w:sig w:usb0="00000000" w:usb1="00000000" w:usb2="0000000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singleLevel"/>
    <w:tmpl w:val="00000001"/>
    <w:lvl w:ilvl="0">
      <w:start w:val="1"/>
      <w:numFmt w:val="decimal"/>
      <w:lvlText w:val="%1)"/>
      <w:lvlJc w:val="left"/>
      <w:pPr>
        <w:tabs>
          <w:tab w:val="num" w:pos="425"/>
        </w:tabs>
        <w:ind w:left="425" w:hanging="425"/>
      </w:pPr>
    </w:lvl>
  </w:abstractNum>
  <w:abstractNum w:abstractNumId="1" w15:restartNumberingAfterBreak="0">
    <w:nsid w:val="00000003"/>
    <w:multiLevelType w:val="singleLevel"/>
    <w:tmpl w:val="00000003"/>
    <w:lvl w:ilvl="0">
      <w:start w:val="1"/>
      <w:numFmt w:val="decimal"/>
      <w:suff w:val="nothing"/>
      <w:lvlText w:val="%1、"/>
      <w:lvlJc w:val="left"/>
      <w:pPr>
        <w:ind w:left="0" w:firstLine="0"/>
      </w:pPr>
    </w:lvl>
  </w:abstractNum>
  <w:abstractNum w:abstractNumId="2" w15:restartNumberingAfterBreak="0">
    <w:nsid w:val="00000004"/>
    <w:multiLevelType w:val="singleLevel"/>
    <w:tmpl w:val="00000004"/>
    <w:lvl w:ilvl="0">
      <w:start w:val="1"/>
      <w:numFmt w:val="decimal"/>
      <w:lvlText w:val="%1)"/>
      <w:lvlJc w:val="left"/>
      <w:pPr>
        <w:tabs>
          <w:tab w:val="num" w:pos="845"/>
        </w:tabs>
        <w:ind w:left="425" w:hanging="425"/>
      </w:pPr>
    </w:lvl>
  </w:abstractNum>
  <w:abstractNum w:abstractNumId="3" w15:restartNumberingAfterBreak="0">
    <w:nsid w:val="00000008"/>
    <w:multiLevelType w:val="singleLevel"/>
    <w:tmpl w:val="00000008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</w:abstractNum>
  <w:abstractNum w:abstractNumId="4" w15:restartNumberingAfterBreak="0">
    <w:nsid w:val="00000009"/>
    <w:multiLevelType w:val="singleLevel"/>
    <w:tmpl w:val="00000009"/>
    <w:lvl w:ilvl="0">
      <w:start w:val="1"/>
      <w:numFmt w:val="decimal"/>
      <w:lvlText w:val="%1)"/>
      <w:lvlJc w:val="left"/>
      <w:pPr>
        <w:tabs>
          <w:tab w:val="num" w:pos="425"/>
        </w:tabs>
        <w:ind w:left="425" w:hanging="425"/>
      </w:pPr>
    </w:lvl>
  </w:abstractNum>
  <w:abstractNum w:abstractNumId="5" w15:restartNumberingAfterBreak="0">
    <w:nsid w:val="0000000A"/>
    <w:multiLevelType w:val="singleLevel"/>
    <w:tmpl w:val="0000000A"/>
    <w:lvl w:ilvl="0">
      <w:start w:val="2"/>
      <w:numFmt w:val="decimal"/>
      <w:suff w:val="nothing"/>
      <w:lvlText w:val="%1）"/>
      <w:lvlJc w:val="left"/>
      <w:pPr>
        <w:ind w:left="0" w:firstLine="0"/>
      </w:pPr>
    </w:lvl>
  </w:abstractNum>
  <w:abstractNum w:abstractNumId="6" w15:restartNumberingAfterBreak="0">
    <w:nsid w:val="0000000C"/>
    <w:multiLevelType w:val="singleLevel"/>
    <w:tmpl w:val="0000000C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7" w15:restartNumberingAfterBreak="0">
    <w:nsid w:val="1CCF7384"/>
    <w:multiLevelType w:val="singleLevel"/>
    <w:tmpl w:val="4BA8F324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8" w15:restartNumberingAfterBreak="0">
    <w:nsid w:val="2A7C7EF8"/>
    <w:multiLevelType w:val="hybridMultilevel"/>
    <w:tmpl w:val="733AE2D0"/>
    <w:lvl w:ilvl="0" w:tplc="02EEC5CA">
      <w:start w:val="1"/>
      <w:numFmt w:val="japaneseCounting"/>
      <w:lvlText w:val="%1、"/>
      <w:lvlJc w:val="left"/>
      <w:pPr>
        <w:ind w:left="720" w:hanging="720"/>
      </w:pPr>
      <w:rPr>
        <w:lang w:val="en-US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0CE256B"/>
    <w:multiLevelType w:val="hybridMultilevel"/>
    <w:tmpl w:val="8222B44A"/>
    <w:lvl w:ilvl="0" w:tplc="3AB828CC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46862CA"/>
    <w:multiLevelType w:val="singleLevel"/>
    <w:tmpl w:val="546862CA"/>
    <w:lvl w:ilvl="0">
      <w:start w:val="2"/>
      <w:numFmt w:val="decimal"/>
      <w:suff w:val="nothing"/>
      <w:lvlText w:val="%1."/>
      <w:lvlJc w:val="left"/>
      <w:pPr>
        <w:ind w:left="0" w:firstLine="0"/>
      </w:pPr>
    </w:lvl>
  </w:abstractNum>
  <w:abstractNum w:abstractNumId="11" w15:restartNumberingAfterBreak="0">
    <w:nsid w:val="5468716B"/>
    <w:multiLevelType w:val="singleLevel"/>
    <w:tmpl w:val="5468716B"/>
    <w:lvl w:ilvl="0">
      <w:start w:val="2"/>
      <w:numFmt w:val="decimal"/>
      <w:suff w:val="space"/>
      <w:lvlText w:val="%1)"/>
      <w:lvlJc w:val="left"/>
      <w:pPr>
        <w:ind w:left="0" w:firstLine="0"/>
      </w:pPr>
    </w:lvl>
  </w:abstractNum>
  <w:abstractNum w:abstractNumId="12" w15:restartNumberingAfterBreak="0">
    <w:nsid w:val="546872B7"/>
    <w:multiLevelType w:val="singleLevel"/>
    <w:tmpl w:val="546872B7"/>
    <w:lvl w:ilvl="0">
      <w:start w:val="3"/>
      <w:numFmt w:val="decimal"/>
      <w:suff w:val="nothing"/>
      <w:lvlText w:val="%1)"/>
      <w:lvlJc w:val="left"/>
      <w:pPr>
        <w:ind w:left="0" w:firstLine="0"/>
      </w:pPr>
    </w:lvl>
  </w:abstractNum>
  <w:abstractNum w:abstractNumId="13" w15:restartNumberingAfterBreak="0">
    <w:nsid w:val="627D1466"/>
    <w:multiLevelType w:val="hybridMultilevel"/>
    <w:tmpl w:val="8596682A"/>
    <w:lvl w:ilvl="0" w:tplc="EC96BFDA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>
      <w:start w:val="1"/>
      <w:numFmt w:val="decimal"/>
      <w:lvlText w:val="%4."/>
      <w:lvlJc w:val="left"/>
      <w:pPr>
        <w:ind w:left="2040" w:hanging="420"/>
      </w:pPr>
    </w:lvl>
    <w:lvl w:ilvl="4" w:tplc="04090019">
      <w:start w:val="1"/>
      <w:numFmt w:val="lowerLetter"/>
      <w:lvlText w:val="%5)"/>
      <w:lvlJc w:val="left"/>
      <w:pPr>
        <w:ind w:left="2460" w:hanging="420"/>
      </w:pPr>
    </w:lvl>
    <w:lvl w:ilvl="5" w:tplc="0409001B">
      <w:start w:val="1"/>
      <w:numFmt w:val="lowerRoman"/>
      <w:lvlText w:val="%6."/>
      <w:lvlJc w:val="right"/>
      <w:pPr>
        <w:ind w:left="2880" w:hanging="420"/>
      </w:pPr>
    </w:lvl>
    <w:lvl w:ilvl="6" w:tplc="0409000F">
      <w:start w:val="1"/>
      <w:numFmt w:val="decimal"/>
      <w:lvlText w:val="%7."/>
      <w:lvlJc w:val="left"/>
      <w:pPr>
        <w:ind w:left="3300" w:hanging="420"/>
      </w:pPr>
    </w:lvl>
    <w:lvl w:ilvl="7" w:tplc="04090019">
      <w:start w:val="1"/>
      <w:numFmt w:val="lowerLetter"/>
      <w:lvlText w:val="%8)"/>
      <w:lvlJc w:val="left"/>
      <w:pPr>
        <w:ind w:left="3720" w:hanging="420"/>
      </w:pPr>
    </w:lvl>
    <w:lvl w:ilvl="8" w:tplc="0409001B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762B2AB9"/>
    <w:multiLevelType w:val="hybridMultilevel"/>
    <w:tmpl w:val="FF980AEE"/>
    <w:lvl w:ilvl="0" w:tplc="D9BCAE36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1"/>
    <w:lvlOverride w:ilvl="0">
      <w:startOverride w:val="1"/>
    </w:lvlOverride>
  </w:num>
  <w:num w:numId="5">
    <w:abstractNumId w:val="9"/>
  </w:num>
  <w:num w:numId="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4"/>
  </w:num>
  <w:num w:numId="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</w:num>
  <w:num w:numId="10">
    <w:abstractNumId w:val="0"/>
    <w:lvlOverride w:ilvl="0">
      <w:startOverride w:val="1"/>
    </w:lvlOverride>
  </w:num>
  <w:num w:numId="11">
    <w:abstractNumId w:val="3"/>
  </w:num>
  <w:num w:numId="12">
    <w:abstractNumId w:val="3"/>
    <w:lvlOverride w:ilvl="0">
      <w:startOverride w:val="1"/>
    </w:lvlOverride>
  </w:num>
  <w:num w:numId="13">
    <w:abstractNumId w:val="2"/>
  </w:num>
  <w:num w:numId="14">
    <w:abstractNumId w:val="2"/>
    <w:lvlOverride w:ilvl="0">
      <w:startOverride w:val="1"/>
    </w:lvlOverride>
  </w:num>
  <w:num w:numId="15">
    <w:abstractNumId w:val="4"/>
  </w:num>
  <w:num w:numId="16">
    <w:abstractNumId w:val="4"/>
    <w:lvlOverride w:ilvl="0">
      <w:startOverride w:val="1"/>
    </w:lvlOverride>
  </w:num>
  <w:num w:numId="17">
    <w:abstractNumId w:val="6"/>
  </w:num>
  <w:num w:numId="18">
    <w:abstractNumId w:val="6"/>
    <w:lvlOverride w:ilvl="0">
      <w:startOverride w:val="1"/>
    </w:lvlOverride>
  </w:num>
  <w:num w:numId="19">
    <w:abstractNumId w:val="5"/>
  </w:num>
  <w:num w:numId="20">
    <w:abstractNumId w:val="5"/>
    <w:lvlOverride w:ilvl="0">
      <w:startOverride w:val="2"/>
    </w:lvlOverride>
  </w:num>
  <w:num w:numId="21">
    <w:abstractNumId w:val="7"/>
  </w:num>
  <w:num w:numId="22">
    <w:abstractNumId w:val="7"/>
    <w:lvlOverride w:ilvl="0">
      <w:startOverride w:val="1"/>
    </w:lvlOverride>
  </w:num>
  <w:num w:numId="23">
    <w:abstractNumId w:val="10"/>
  </w:num>
  <w:num w:numId="24">
    <w:abstractNumId w:val="10"/>
    <w:lvlOverride w:ilvl="0">
      <w:startOverride w:val="2"/>
    </w:lvlOverride>
  </w:num>
  <w:num w:numId="25">
    <w:abstractNumId w:val="11"/>
  </w:num>
  <w:num w:numId="26">
    <w:abstractNumId w:val="11"/>
    <w:lvlOverride w:ilvl="0">
      <w:startOverride w:val="2"/>
    </w:lvlOverride>
  </w:num>
  <w:num w:numId="27">
    <w:abstractNumId w:val="12"/>
  </w:num>
  <w:num w:numId="28">
    <w:abstractNumId w:val="12"/>
    <w:lvlOverride w:ilvl="0">
      <w:startOverride w:val="3"/>
    </w:lvlOverride>
  </w:num>
  <w:num w:numId="29">
    <w:abstractNumId w:val="13"/>
  </w:num>
  <w:num w:numId="3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A2416"/>
    <w:rsid w:val="00051D05"/>
    <w:rsid w:val="000F3B03"/>
    <w:rsid w:val="00100800"/>
    <w:rsid w:val="00126112"/>
    <w:rsid w:val="001C4447"/>
    <w:rsid w:val="002E4F88"/>
    <w:rsid w:val="0031410C"/>
    <w:rsid w:val="00315EFD"/>
    <w:rsid w:val="003F1DB2"/>
    <w:rsid w:val="004722F3"/>
    <w:rsid w:val="00504A3B"/>
    <w:rsid w:val="005A333F"/>
    <w:rsid w:val="00687268"/>
    <w:rsid w:val="006F06A3"/>
    <w:rsid w:val="007C1557"/>
    <w:rsid w:val="007C4F61"/>
    <w:rsid w:val="0080432A"/>
    <w:rsid w:val="00A10CF1"/>
    <w:rsid w:val="00A15A60"/>
    <w:rsid w:val="00A363A5"/>
    <w:rsid w:val="00A86C37"/>
    <w:rsid w:val="00AB5DC0"/>
    <w:rsid w:val="00B01528"/>
    <w:rsid w:val="00B051AA"/>
    <w:rsid w:val="00B57361"/>
    <w:rsid w:val="00B800F9"/>
    <w:rsid w:val="00B91EEE"/>
    <w:rsid w:val="00BA5CF6"/>
    <w:rsid w:val="00BB6A80"/>
    <w:rsid w:val="00BC3687"/>
    <w:rsid w:val="00BF1AA2"/>
    <w:rsid w:val="00BF7DDA"/>
    <w:rsid w:val="00CA22AA"/>
    <w:rsid w:val="00CD5832"/>
    <w:rsid w:val="00D664C7"/>
    <w:rsid w:val="00E96611"/>
    <w:rsid w:val="00EA2416"/>
    <w:rsid w:val="00EA3B44"/>
    <w:rsid w:val="00F546E6"/>
    <w:rsid w:val="00F56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69E274"/>
  <w15:docId w15:val="{52687866-3F6A-4C12-BBAB-99369C4FB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A241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EA24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sid w:val="00EA2416"/>
    <w:rPr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rsid w:val="00EA241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sid w:val="00EA2416"/>
    <w:rPr>
      <w:sz w:val="18"/>
      <w:szCs w:val="18"/>
    </w:rPr>
  </w:style>
  <w:style w:type="paragraph" w:styleId="a7">
    <w:name w:val="Plain Text"/>
    <w:basedOn w:val="a"/>
    <w:link w:val="a8"/>
    <w:uiPriority w:val="99"/>
    <w:semiHidden/>
    <w:unhideWhenUsed/>
    <w:rsid w:val="00EA2416"/>
    <w:rPr>
      <w:rFonts w:ascii="宋体" w:eastAsia="宋体" w:hAnsi="Courier New" w:cs="Courier New"/>
      <w:szCs w:val="21"/>
    </w:rPr>
  </w:style>
  <w:style w:type="character" w:customStyle="1" w:styleId="a8">
    <w:name w:val="纯文本 字符"/>
    <w:basedOn w:val="a0"/>
    <w:link w:val="a7"/>
    <w:uiPriority w:val="99"/>
    <w:semiHidden/>
    <w:rsid w:val="00EA2416"/>
    <w:rPr>
      <w:rFonts w:ascii="宋体" w:eastAsia="宋体" w:hAnsi="Courier New" w:cs="Courier New"/>
      <w:szCs w:val="21"/>
    </w:rPr>
  </w:style>
  <w:style w:type="paragraph" w:styleId="a9">
    <w:name w:val="Balloon Text"/>
    <w:basedOn w:val="a"/>
    <w:link w:val="aa"/>
    <w:semiHidden/>
    <w:unhideWhenUsed/>
    <w:rsid w:val="00EA2416"/>
    <w:rPr>
      <w:sz w:val="18"/>
      <w:szCs w:val="18"/>
    </w:rPr>
  </w:style>
  <w:style w:type="character" w:customStyle="1" w:styleId="aa">
    <w:name w:val="批注框文本 字符"/>
    <w:basedOn w:val="a0"/>
    <w:link w:val="a9"/>
    <w:semiHidden/>
    <w:rsid w:val="00EA2416"/>
    <w:rPr>
      <w:sz w:val="18"/>
      <w:szCs w:val="18"/>
    </w:rPr>
  </w:style>
  <w:style w:type="paragraph" w:styleId="ab">
    <w:name w:val="List Paragraph"/>
    <w:basedOn w:val="a"/>
    <w:uiPriority w:val="34"/>
    <w:qFormat/>
    <w:rsid w:val="00EA241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9991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oleObject" Target="embeddings/oleObject3.bin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oleObject" Target="embeddings/oleObject1.bin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wmf"/><Relationship Id="rId22" Type="http://schemas.openxmlformats.org/officeDocument/2006/relationships/oleObject" Target="embeddings/oleObject2.bin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25</Pages>
  <Words>2926</Words>
  <Characters>16682</Characters>
  <Application>Microsoft Office Word</Application>
  <DocSecurity>0</DocSecurity>
  <Lines>139</Lines>
  <Paragraphs>39</Paragraphs>
  <ScaleCrop>false</ScaleCrop>
  <Company/>
  <LinksUpToDate>false</LinksUpToDate>
  <CharactersWithSpaces>19569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guan</dc:creator>
  <cp:lastModifiedBy>陈 棣</cp:lastModifiedBy>
  <cp:revision>12</cp:revision>
  <dcterms:created xsi:type="dcterms:W3CDTF">2016-11-30T07:56:00Z</dcterms:created>
  <dcterms:modified xsi:type="dcterms:W3CDTF">2018-11-19T13:58:00Z</dcterms:modified>
</cp:coreProperties>
</file>